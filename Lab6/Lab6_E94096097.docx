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29088F0" w14:textId="77777777" w:rsidR="00003F83" w:rsidRPr="00A94890" w:rsidRDefault="00003F83">
      <w:pPr>
        <w:autoSpaceDE w:val="0"/>
        <w:jc w:val="center"/>
        <w:rPr>
          <w:b/>
          <w:sz w:val="40"/>
          <w:szCs w:val="40"/>
        </w:rPr>
      </w:pPr>
      <w:r w:rsidRPr="00A94890">
        <w:rPr>
          <w:b/>
          <w:iCs/>
          <w:color w:val="000000"/>
          <w:sz w:val="48"/>
          <w:szCs w:val="48"/>
        </w:rPr>
        <w:t>National Cheng Kung University</w:t>
      </w:r>
    </w:p>
    <w:p w14:paraId="6DE238B9" w14:textId="77777777" w:rsidR="00003F83" w:rsidRPr="00A94890" w:rsidRDefault="00003F83">
      <w:pPr>
        <w:jc w:val="center"/>
        <w:rPr>
          <w:b/>
          <w:i/>
          <w:iCs/>
          <w:color w:val="000000"/>
          <w:sz w:val="32"/>
          <w:szCs w:val="32"/>
        </w:rPr>
      </w:pPr>
      <w:r w:rsidRPr="00A94890">
        <w:rPr>
          <w:b/>
          <w:sz w:val="40"/>
          <w:szCs w:val="40"/>
        </w:rPr>
        <w:t>Department of Electrical Engineering</w:t>
      </w:r>
    </w:p>
    <w:p w14:paraId="1AA713BC" w14:textId="77777777" w:rsidR="00003F83" w:rsidRPr="00A94890" w:rsidRDefault="00003F83">
      <w:pPr>
        <w:autoSpaceDE w:val="0"/>
        <w:jc w:val="center"/>
        <w:rPr>
          <w:b/>
          <w:i/>
          <w:iCs/>
          <w:color w:val="000000"/>
          <w:sz w:val="32"/>
          <w:szCs w:val="32"/>
        </w:rPr>
      </w:pPr>
    </w:p>
    <w:p w14:paraId="16ACD6F6" w14:textId="77777777" w:rsidR="00003F83" w:rsidRPr="00A94890" w:rsidRDefault="00003F83">
      <w:pPr>
        <w:jc w:val="center"/>
        <w:rPr>
          <w:b/>
          <w:sz w:val="28"/>
          <w:szCs w:val="28"/>
          <w:u w:val="single"/>
          <w:lang w:val="en-GB"/>
        </w:rPr>
      </w:pPr>
    </w:p>
    <w:p w14:paraId="7FBF4FAA" w14:textId="77777777" w:rsidR="00003F83" w:rsidRPr="00210982" w:rsidRDefault="00003F83" w:rsidP="004531C4">
      <w:pPr>
        <w:jc w:val="center"/>
        <w:rPr>
          <w:b/>
          <w:sz w:val="28"/>
          <w:szCs w:val="28"/>
          <w:u w:val="single"/>
        </w:rPr>
      </w:pPr>
      <w:r w:rsidRPr="00A94890">
        <w:rPr>
          <w:b/>
          <w:i/>
          <w:iCs/>
          <w:color w:val="000000"/>
          <w:sz w:val="48"/>
          <w:szCs w:val="48"/>
        </w:rPr>
        <w:t xml:space="preserve">Introduction to VLSI CAD </w:t>
      </w:r>
      <w:r w:rsidRPr="00A94890">
        <w:rPr>
          <w:b/>
          <w:i/>
          <w:iCs/>
          <w:color w:val="000000"/>
          <w:sz w:val="48"/>
          <w:szCs w:val="48"/>
          <w:lang w:val="en-GB"/>
        </w:rPr>
        <w:t>(Spring 20</w:t>
      </w:r>
      <w:r w:rsidR="00845070">
        <w:rPr>
          <w:rFonts w:hint="eastAsia"/>
          <w:b/>
          <w:i/>
          <w:iCs/>
          <w:color w:val="000000"/>
          <w:sz w:val="48"/>
          <w:szCs w:val="48"/>
          <w:lang w:val="en-GB"/>
        </w:rPr>
        <w:t>2</w:t>
      </w:r>
      <w:r w:rsidR="00D23050">
        <w:rPr>
          <w:rFonts w:hint="eastAsia"/>
          <w:b/>
          <w:i/>
          <w:iCs/>
          <w:color w:val="000000"/>
          <w:sz w:val="48"/>
          <w:szCs w:val="48"/>
          <w:lang w:val="en-GB"/>
        </w:rPr>
        <w:t>3</w:t>
      </w:r>
      <w:r w:rsidRPr="00A94890">
        <w:rPr>
          <w:b/>
          <w:i/>
          <w:iCs/>
          <w:color w:val="000000"/>
          <w:sz w:val="48"/>
          <w:szCs w:val="48"/>
          <w:lang w:val="en-GB"/>
        </w:rPr>
        <w:t>)</w:t>
      </w:r>
    </w:p>
    <w:p w14:paraId="696024B7" w14:textId="77777777" w:rsidR="00003F83" w:rsidRPr="00A94890" w:rsidRDefault="00003F83">
      <w:pPr>
        <w:tabs>
          <w:tab w:val="center" w:pos="4153"/>
          <w:tab w:val="left" w:pos="7419"/>
        </w:tabs>
      </w:pPr>
      <w:r w:rsidRPr="00A94890">
        <w:rPr>
          <w:b/>
          <w:sz w:val="44"/>
          <w:szCs w:val="44"/>
        </w:rPr>
        <w:tab/>
        <w:t>Lab Session 6</w:t>
      </w:r>
    </w:p>
    <w:p w14:paraId="286D7957" w14:textId="77777777" w:rsidR="00003F83" w:rsidRDefault="00003F83">
      <w:pPr>
        <w:jc w:val="both"/>
      </w:pPr>
    </w:p>
    <w:p w14:paraId="0AD4D7EC" w14:textId="77777777" w:rsidR="004531C4" w:rsidRDefault="004531C4">
      <w:pPr>
        <w:jc w:val="both"/>
      </w:pPr>
    </w:p>
    <w:p w14:paraId="226C3FFE" w14:textId="77777777" w:rsidR="004531C4" w:rsidRPr="00A94890" w:rsidRDefault="004531C4">
      <w:pPr>
        <w:jc w:val="both"/>
      </w:pPr>
    </w:p>
    <w:p w14:paraId="2DDFC326" w14:textId="77777777" w:rsidR="00003F83" w:rsidRPr="00A94890" w:rsidRDefault="00003F83">
      <w:pPr>
        <w:jc w:val="center"/>
      </w:pPr>
      <w:r w:rsidRPr="00A94890">
        <w:rPr>
          <w:b/>
          <w:sz w:val="44"/>
          <w:szCs w:val="44"/>
        </w:rPr>
        <w:t xml:space="preserve">Design of </w:t>
      </w:r>
      <w:r w:rsidR="00D23050">
        <w:rPr>
          <w:b/>
          <w:sz w:val="44"/>
          <w:szCs w:val="44"/>
        </w:rPr>
        <w:t>Image Compressor</w:t>
      </w:r>
      <w:r w:rsidRPr="00A94890">
        <w:rPr>
          <w:b/>
          <w:sz w:val="44"/>
          <w:szCs w:val="44"/>
        </w:rPr>
        <w:t xml:space="preserve"> and </w:t>
      </w:r>
      <w:r w:rsidR="00845070">
        <w:rPr>
          <w:b/>
          <w:sz w:val="44"/>
          <w:szCs w:val="44"/>
        </w:rPr>
        <w:t>Decompress</w:t>
      </w:r>
      <w:r w:rsidR="00D23050">
        <w:rPr>
          <w:b/>
          <w:sz w:val="44"/>
          <w:szCs w:val="44"/>
        </w:rPr>
        <w:t>or</w:t>
      </w:r>
    </w:p>
    <w:p w14:paraId="480C3A33" w14:textId="77777777" w:rsidR="004531C4" w:rsidRDefault="004531C4" w:rsidP="004531C4"/>
    <w:p w14:paraId="18218A4D" w14:textId="77777777" w:rsidR="004531C4" w:rsidRPr="00A94890" w:rsidRDefault="004531C4" w:rsidP="004531C4">
      <w:pPr>
        <w:rPr>
          <w:lang w:val="en-GB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918"/>
        <w:gridCol w:w="563"/>
        <w:gridCol w:w="1521"/>
        <w:gridCol w:w="1995"/>
      </w:tblGrid>
      <w:tr w:rsidR="00003F83" w:rsidRPr="00A94890" w14:paraId="61F31D03" w14:textId="77777777" w:rsidTr="009B72D2">
        <w:trPr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C3624B" w14:textId="77777777" w:rsidR="00003F83" w:rsidRPr="00A94890" w:rsidRDefault="00003F83">
            <w:pPr>
              <w:pStyle w:val="Body"/>
              <w:jc w:val="center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>Name</w:t>
            </w:r>
          </w:p>
        </w:tc>
        <w:tc>
          <w:tcPr>
            <w:tcW w:w="40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ECB89" w14:textId="49DB68C4" w:rsidR="00003F83" w:rsidRPr="00A94890" w:rsidRDefault="00003F83">
            <w:pPr>
              <w:pStyle w:val="Body"/>
              <w:jc w:val="center"/>
            </w:pPr>
            <w:r w:rsidRPr="00A94890">
              <w:rPr>
                <w:rFonts w:eastAsia="新細明體"/>
              </w:rPr>
              <w:t>Student ID</w:t>
            </w:r>
            <w:r w:rsidR="00404A59">
              <w:rPr>
                <w:rFonts w:eastAsia="新細明體" w:hint="eastAsia"/>
              </w:rPr>
              <w:t>1</w:t>
            </w:r>
          </w:p>
        </w:tc>
      </w:tr>
      <w:tr w:rsidR="00003F83" w:rsidRPr="00A94890" w14:paraId="43ABB4EA" w14:textId="77777777" w:rsidTr="009B72D2">
        <w:trPr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ACD88D" w14:textId="6151CE75" w:rsidR="00003F83" w:rsidRPr="00A94890" w:rsidRDefault="008F4657">
            <w:pPr>
              <w:pStyle w:val="Body"/>
              <w:snapToGrid w:val="0"/>
              <w:jc w:val="center"/>
              <w:rPr>
                <w:rFonts w:eastAsia="新細明體"/>
              </w:rPr>
            </w:pPr>
            <w:r>
              <w:rPr>
                <w:rFonts w:eastAsia="新細明體" w:hint="eastAsia"/>
              </w:rPr>
              <w:t>陳慕丞</w:t>
            </w:r>
          </w:p>
        </w:tc>
        <w:tc>
          <w:tcPr>
            <w:tcW w:w="40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FC789B" w14:textId="481A3D2B" w:rsidR="00003F83" w:rsidRPr="00A94890" w:rsidRDefault="008F4657">
            <w:pPr>
              <w:pStyle w:val="Body"/>
              <w:snapToGrid w:val="0"/>
              <w:jc w:val="center"/>
              <w:rPr>
                <w:rFonts w:eastAsia="新細明體"/>
              </w:rPr>
            </w:pPr>
            <w:r>
              <w:rPr>
                <w:rFonts w:eastAsia="新細明體" w:hint="eastAsia"/>
              </w:rPr>
              <w:t>E9</w:t>
            </w:r>
            <w:r>
              <w:rPr>
                <w:rFonts w:eastAsia="新細明體"/>
              </w:rPr>
              <w:t>4096097</w:t>
            </w:r>
          </w:p>
        </w:tc>
      </w:tr>
      <w:tr w:rsidR="00404A59" w:rsidRPr="00A94890" w14:paraId="13DBC4F3" w14:textId="77777777" w:rsidTr="009B72D2">
        <w:trPr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A5BBF3" w14:textId="3A0881A2" w:rsidR="00404A59" w:rsidRPr="00A94890" w:rsidRDefault="00404A59" w:rsidP="00404A59">
            <w:pPr>
              <w:pStyle w:val="Body"/>
              <w:snapToGrid w:val="0"/>
              <w:jc w:val="center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>Name</w:t>
            </w:r>
          </w:p>
        </w:tc>
        <w:tc>
          <w:tcPr>
            <w:tcW w:w="40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283DE8" w14:textId="3FD753C8" w:rsidR="00404A59" w:rsidRPr="00A94890" w:rsidRDefault="00404A59" w:rsidP="00404A59">
            <w:pPr>
              <w:pStyle w:val="Body"/>
              <w:snapToGrid w:val="0"/>
              <w:jc w:val="center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>Student ID</w:t>
            </w:r>
            <w:r w:rsidR="00A21193">
              <w:rPr>
                <w:rFonts w:eastAsia="新細明體"/>
              </w:rPr>
              <w:t>2</w:t>
            </w:r>
          </w:p>
        </w:tc>
      </w:tr>
      <w:tr w:rsidR="00404A59" w:rsidRPr="00A94890" w14:paraId="79049FF2" w14:textId="77777777" w:rsidTr="009B72D2">
        <w:trPr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6722AE" w14:textId="77777777" w:rsidR="00404A59" w:rsidRPr="00A94890" w:rsidRDefault="00404A59" w:rsidP="00404A59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  <w:tc>
          <w:tcPr>
            <w:tcW w:w="40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A3D76" w14:textId="77777777" w:rsidR="00404A59" w:rsidRPr="00A94890" w:rsidRDefault="00404A59" w:rsidP="00404A59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</w:tr>
      <w:tr w:rsidR="00404A59" w:rsidRPr="00A94890" w14:paraId="210191E5" w14:textId="77777777" w:rsidTr="009B72D2">
        <w:trPr>
          <w:jc w:val="center"/>
        </w:trPr>
        <w:tc>
          <w:tcPr>
            <w:tcW w:w="3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485059" w14:textId="77777777" w:rsidR="00404A59" w:rsidRPr="00A94890" w:rsidRDefault="00404A59" w:rsidP="00404A59">
            <w:pPr>
              <w:pStyle w:val="Body"/>
              <w:jc w:val="center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 xml:space="preserve">Practical 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3F29EB" w14:textId="77777777" w:rsidR="00404A59" w:rsidRPr="00A94890" w:rsidRDefault="00404A59" w:rsidP="00404A59">
            <w:pPr>
              <w:pStyle w:val="Body"/>
              <w:jc w:val="center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>Points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7F010" w14:textId="77777777" w:rsidR="00404A59" w:rsidRPr="00A94890" w:rsidRDefault="00404A59" w:rsidP="00404A59">
            <w:pPr>
              <w:pStyle w:val="Body"/>
              <w:jc w:val="center"/>
            </w:pPr>
            <w:r w:rsidRPr="00A94890">
              <w:rPr>
                <w:rFonts w:eastAsia="新細明體"/>
              </w:rPr>
              <w:t>Marks</w:t>
            </w:r>
          </w:p>
        </w:tc>
      </w:tr>
      <w:tr w:rsidR="00404A59" w:rsidRPr="00A94890" w14:paraId="6BED1EAB" w14:textId="77777777" w:rsidTr="009B72D2">
        <w:trPr>
          <w:jc w:val="center"/>
        </w:trPr>
        <w:tc>
          <w:tcPr>
            <w:tcW w:w="3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46D03D" w14:textId="77777777" w:rsidR="00404A59" w:rsidRPr="00A94890" w:rsidRDefault="00404A59" w:rsidP="00404A59">
            <w:pPr>
              <w:pStyle w:val="Body"/>
              <w:jc w:val="center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 xml:space="preserve">Lab </w:t>
            </w:r>
            <w:r>
              <w:rPr>
                <w:rFonts w:eastAsia="新細明體"/>
              </w:rPr>
              <w:t>6_1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AF8A07" w14:textId="77777777" w:rsidR="00404A59" w:rsidRPr="00A94890" w:rsidRDefault="00404A59" w:rsidP="00404A59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 w:hint="eastAsia"/>
              </w:rPr>
              <w:t>65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F0E86" w14:textId="77777777" w:rsidR="00404A59" w:rsidRPr="00A94890" w:rsidRDefault="00404A59" w:rsidP="00404A59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</w:tr>
      <w:tr w:rsidR="00404A59" w:rsidRPr="00A94890" w14:paraId="5C529EF4" w14:textId="77777777" w:rsidTr="009B72D2">
        <w:trPr>
          <w:jc w:val="center"/>
        </w:trPr>
        <w:tc>
          <w:tcPr>
            <w:tcW w:w="3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BE66DC" w14:textId="77777777" w:rsidR="00404A59" w:rsidRPr="00A94890" w:rsidRDefault="00404A59" w:rsidP="00404A59">
            <w:pPr>
              <w:pStyle w:val="Body"/>
              <w:jc w:val="center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 xml:space="preserve">Lab </w:t>
            </w:r>
            <w:r>
              <w:rPr>
                <w:rFonts w:eastAsia="新細明體"/>
              </w:rPr>
              <w:t>6_2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CA637" w14:textId="77777777" w:rsidR="00404A59" w:rsidRPr="00A94890" w:rsidRDefault="00404A59" w:rsidP="00404A59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/>
              </w:rPr>
              <w:t>3</w:t>
            </w:r>
            <w:r>
              <w:rPr>
                <w:rFonts w:eastAsia="新細明體" w:hint="eastAsia"/>
              </w:rPr>
              <w:t>5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0170D7" w14:textId="77777777" w:rsidR="00404A59" w:rsidRPr="00A94890" w:rsidRDefault="00404A59" w:rsidP="00404A59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</w:tr>
      <w:tr w:rsidR="00404A59" w:rsidRPr="00A94890" w14:paraId="1BC421F3" w14:textId="77777777" w:rsidTr="009B72D2">
        <w:trPr>
          <w:jc w:val="center"/>
        </w:trPr>
        <w:tc>
          <w:tcPr>
            <w:tcW w:w="3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A8CEFB" w14:textId="77777777" w:rsidR="00404A59" w:rsidRPr="00A94890" w:rsidRDefault="00404A59" w:rsidP="00404A59">
            <w:pPr>
              <w:pStyle w:val="Body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>Notes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1952F1" w14:textId="77777777" w:rsidR="00404A59" w:rsidRPr="00A94890" w:rsidRDefault="00404A59" w:rsidP="00404A59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FC6A2" w14:textId="77777777" w:rsidR="00404A59" w:rsidRPr="00A94890" w:rsidRDefault="00404A59" w:rsidP="00404A59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</w:tr>
    </w:tbl>
    <w:p w14:paraId="4E572CBC" w14:textId="77777777" w:rsidR="00003F83" w:rsidRDefault="00003F83">
      <w:pPr>
        <w:ind w:left="1389" w:hanging="1389"/>
        <w:jc w:val="both"/>
        <w:rPr>
          <w:b/>
        </w:rPr>
      </w:pPr>
    </w:p>
    <w:p w14:paraId="289EC14A" w14:textId="77777777" w:rsidR="004531C4" w:rsidRPr="00A94890" w:rsidRDefault="004531C4" w:rsidP="00404A59">
      <w:pPr>
        <w:jc w:val="both"/>
        <w:rPr>
          <w:b/>
        </w:rPr>
      </w:pPr>
    </w:p>
    <w:p w14:paraId="6D69FB70" w14:textId="3193E2F6" w:rsidR="007D2548" w:rsidRPr="004531C4" w:rsidRDefault="00366448" w:rsidP="004531C4">
      <w:pPr>
        <w:ind w:left="1621" w:hanging="1621"/>
        <w:jc w:val="center"/>
        <w:rPr>
          <w:rStyle w:val="af6"/>
          <w:bCs w:val="0"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Due: </w:t>
      </w:r>
      <w:r w:rsidR="00C71FFF">
        <w:rPr>
          <w:b/>
          <w:color w:val="FF0000"/>
          <w:sz w:val="28"/>
          <w:szCs w:val="28"/>
        </w:rPr>
        <w:t>15</w:t>
      </w:r>
      <w:r w:rsidR="007D2548" w:rsidRPr="00CE7548">
        <w:rPr>
          <w:b/>
          <w:color w:val="FF0000"/>
          <w:sz w:val="28"/>
          <w:szCs w:val="28"/>
        </w:rPr>
        <w:t>:00</w:t>
      </w:r>
      <w:r w:rsidR="00003F83" w:rsidRPr="007D2548">
        <w:rPr>
          <w:b/>
          <w:color w:val="FF0000"/>
          <w:sz w:val="28"/>
          <w:szCs w:val="28"/>
        </w:rPr>
        <w:t xml:space="preserve"> April </w:t>
      </w:r>
      <w:r w:rsidR="00845070">
        <w:rPr>
          <w:b/>
          <w:color w:val="FF0000"/>
          <w:sz w:val="28"/>
          <w:szCs w:val="28"/>
        </w:rPr>
        <w:t>1</w:t>
      </w:r>
      <w:r w:rsidR="004531C4">
        <w:rPr>
          <w:b/>
          <w:color w:val="FF0000"/>
          <w:sz w:val="28"/>
          <w:szCs w:val="28"/>
        </w:rPr>
        <w:t>2</w:t>
      </w:r>
      <w:r w:rsidR="00003F83" w:rsidRPr="007D2548">
        <w:rPr>
          <w:b/>
          <w:color w:val="FF0000"/>
          <w:sz w:val="28"/>
          <w:szCs w:val="28"/>
        </w:rPr>
        <w:t>, 20</w:t>
      </w:r>
      <w:r w:rsidR="00EC2AE6">
        <w:rPr>
          <w:b/>
          <w:color w:val="FF0000"/>
          <w:sz w:val="28"/>
          <w:szCs w:val="28"/>
        </w:rPr>
        <w:t>2</w:t>
      </w:r>
      <w:r w:rsidR="00E16C1C">
        <w:rPr>
          <w:rFonts w:hint="eastAsia"/>
          <w:b/>
          <w:color w:val="FF0000"/>
          <w:sz w:val="28"/>
          <w:szCs w:val="28"/>
        </w:rPr>
        <w:t>3</w:t>
      </w:r>
      <w:r w:rsidR="00797F52">
        <w:rPr>
          <w:b/>
          <w:color w:val="FF0000"/>
          <w:sz w:val="28"/>
          <w:szCs w:val="28"/>
        </w:rPr>
        <w:t xml:space="preserve"> </w:t>
      </w:r>
      <w:r w:rsidR="007D2548">
        <w:rPr>
          <w:b/>
          <w:color w:val="FF0000"/>
          <w:sz w:val="28"/>
          <w:szCs w:val="28"/>
        </w:rPr>
        <w:t xml:space="preserve">@ </w:t>
      </w:r>
      <w:proofErr w:type="spellStart"/>
      <w:r w:rsidR="007D2548">
        <w:rPr>
          <w:b/>
          <w:color w:val="FF0000"/>
          <w:sz w:val="28"/>
          <w:szCs w:val="28"/>
        </w:rPr>
        <w:t>moodle</w:t>
      </w:r>
      <w:proofErr w:type="spellEnd"/>
    </w:p>
    <w:p w14:paraId="15DFE370" w14:textId="77777777" w:rsidR="007D2548" w:rsidRPr="007B21C8" w:rsidRDefault="005616ED" w:rsidP="007D2548">
      <w:pPr>
        <w:jc w:val="both"/>
        <w:rPr>
          <w:rStyle w:val="af6"/>
          <w:rFonts w:ascii="Calibri" w:hAnsi="Calibri" w:cs="Calibri"/>
          <w:sz w:val="28"/>
        </w:rPr>
      </w:pPr>
      <w:r>
        <w:rPr>
          <w:rStyle w:val="af6"/>
          <w:rFonts w:ascii="Calibri" w:hAnsi="Calibri" w:cs="Calibri"/>
          <w:sz w:val="28"/>
        </w:rPr>
        <w:br w:type="page"/>
      </w:r>
      <w:r w:rsidR="007D2548" w:rsidRPr="007B21C8">
        <w:rPr>
          <w:rStyle w:val="af6"/>
          <w:rFonts w:ascii="Calibri" w:hAnsi="Calibri" w:cs="Calibri"/>
          <w:sz w:val="28"/>
        </w:rPr>
        <w:lastRenderedPageBreak/>
        <w:t>Deliverables</w:t>
      </w:r>
    </w:p>
    <w:p w14:paraId="4924FAF5" w14:textId="77777777" w:rsidR="00FA2E17" w:rsidRPr="00FA2E17" w:rsidRDefault="007D2548" w:rsidP="00FA2E17">
      <w:pPr>
        <w:pStyle w:val="Default"/>
        <w:widowControl w:val="0"/>
        <w:numPr>
          <w:ilvl w:val="0"/>
          <w:numId w:val="26"/>
        </w:numPr>
        <w:suppressAutoHyphens w:val="0"/>
        <w:autoSpaceDN w:val="0"/>
        <w:adjustRightInd w:val="0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>All Verilog codes including testbenches</w:t>
      </w:r>
      <w:r w:rsidR="005616ED">
        <w:rPr>
          <w:rFonts w:ascii="Calibri" w:hAnsi="Calibri" w:cs="Calibri"/>
          <w:sz w:val="23"/>
          <w:szCs w:val="23"/>
        </w:rPr>
        <w:t xml:space="preserve">, .bmp </w:t>
      </w:r>
      <w:proofErr w:type="gramStart"/>
      <w:r w:rsidR="005616ED">
        <w:rPr>
          <w:rFonts w:ascii="Calibri" w:hAnsi="Calibri" w:cs="Calibri"/>
          <w:sz w:val="23"/>
          <w:szCs w:val="23"/>
        </w:rPr>
        <w:t>and .hex</w:t>
      </w:r>
      <w:proofErr w:type="gramEnd"/>
      <w:r w:rsidRPr="007B21C8">
        <w:rPr>
          <w:rFonts w:ascii="Calibri" w:hAnsi="Calibri" w:cs="Calibri"/>
          <w:sz w:val="23"/>
          <w:szCs w:val="23"/>
        </w:rPr>
        <w:t xml:space="preserve"> for each problem should be </w:t>
      </w:r>
      <w:r w:rsidR="00A22300">
        <w:rPr>
          <w:rFonts w:ascii="Calibri" w:hAnsi="Calibri" w:cs="Calibri"/>
          <w:sz w:val="23"/>
          <w:szCs w:val="23"/>
        </w:rPr>
        <w:t>uploaded.</w:t>
      </w:r>
    </w:p>
    <w:p w14:paraId="2ABC567B" w14:textId="5B53237F" w:rsidR="007D2548" w:rsidRPr="00FA2E17" w:rsidRDefault="007D2548" w:rsidP="00FA2E17">
      <w:pPr>
        <w:pStyle w:val="Default"/>
        <w:widowControl w:val="0"/>
        <w:numPr>
          <w:ilvl w:val="0"/>
          <w:numId w:val="26"/>
        </w:numPr>
        <w:suppressAutoHyphens w:val="0"/>
        <w:autoSpaceDN w:val="0"/>
        <w:adjustRightInd w:val="0"/>
        <w:rPr>
          <w:rFonts w:ascii="Calibri" w:hAnsi="Calibri" w:cs="Calibri"/>
          <w:sz w:val="23"/>
          <w:szCs w:val="23"/>
        </w:rPr>
      </w:pPr>
      <w:r w:rsidRPr="00FA2E17">
        <w:rPr>
          <w:rFonts w:ascii="Calibri" w:hAnsi="Calibri" w:cs="Calibri"/>
          <w:sz w:val="23"/>
          <w:szCs w:val="23"/>
        </w:rPr>
        <w:t xml:space="preserve">NOTE: Please </w:t>
      </w:r>
      <w:r w:rsidRPr="00FA2E17">
        <w:rPr>
          <w:rFonts w:ascii="Calibri" w:hAnsi="Calibri" w:cs="Calibri"/>
          <w:b/>
          <w:bCs/>
          <w:sz w:val="23"/>
          <w:szCs w:val="23"/>
        </w:rPr>
        <w:t xml:space="preserve">DO NOT </w:t>
      </w:r>
      <w:r w:rsidRPr="00FA2E17">
        <w:rPr>
          <w:rFonts w:ascii="Calibri" w:hAnsi="Calibri" w:cs="Calibri"/>
          <w:sz w:val="23"/>
          <w:szCs w:val="23"/>
        </w:rPr>
        <w:t>include source code in the paper report!</w:t>
      </w:r>
    </w:p>
    <w:p w14:paraId="164E7F7B" w14:textId="6CF3A3D4" w:rsidR="007D2548" w:rsidRDefault="007D2548" w:rsidP="007D2548">
      <w:pPr>
        <w:pStyle w:val="Default"/>
        <w:widowControl w:val="0"/>
        <w:numPr>
          <w:ilvl w:val="0"/>
          <w:numId w:val="26"/>
        </w:numPr>
        <w:suppressAutoHyphens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  <w:r w:rsidRPr="00F60385">
        <w:rPr>
          <w:rFonts w:ascii="Calibri" w:hAnsi="Calibri" w:cs="Calibri"/>
          <w:sz w:val="23"/>
          <w:szCs w:val="23"/>
        </w:rPr>
        <w:t xml:space="preserve">NOTE: Please </w:t>
      </w:r>
      <w:r w:rsidRPr="00F60385">
        <w:rPr>
          <w:rFonts w:ascii="Calibri" w:hAnsi="Calibri" w:cs="Calibri"/>
          <w:b/>
          <w:bCs/>
          <w:sz w:val="23"/>
          <w:szCs w:val="23"/>
        </w:rPr>
        <w:t xml:space="preserve">DO NOT </w:t>
      </w:r>
      <w:r w:rsidRPr="00F60385">
        <w:rPr>
          <w:rFonts w:ascii="Calibri" w:hAnsi="Calibri" w:cs="Calibri"/>
          <w:sz w:val="23"/>
          <w:szCs w:val="23"/>
        </w:rPr>
        <w:t>upload waveform</w:t>
      </w:r>
      <w:r>
        <w:rPr>
          <w:rFonts w:ascii="Calibri" w:hAnsi="Calibri" w:cs="Calibri"/>
          <w:sz w:val="23"/>
          <w:szCs w:val="23"/>
        </w:rPr>
        <w:t>s</w:t>
      </w:r>
      <w:r w:rsidR="003B0741">
        <w:rPr>
          <w:rFonts w:ascii="Calibri" w:hAnsi="Calibri" w:cs="Calibri"/>
          <w:sz w:val="23"/>
          <w:szCs w:val="23"/>
        </w:rPr>
        <w:t xml:space="preserve"> </w:t>
      </w:r>
      <w:proofErr w:type="gramStart"/>
      <w:r w:rsidR="003B0741">
        <w:rPr>
          <w:rFonts w:ascii="Calibri" w:hAnsi="Calibri" w:cs="Calibri"/>
          <w:sz w:val="23"/>
          <w:szCs w:val="23"/>
        </w:rPr>
        <w:t>(.</w:t>
      </w:r>
      <w:proofErr w:type="spellStart"/>
      <w:r w:rsidR="003B0741">
        <w:rPr>
          <w:rFonts w:ascii="Calibri" w:hAnsi="Calibri" w:cs="Calibri"/>
          <w:sz w:val="23"/>
          <w:szCs w:val="23"/>
        </w:rPr>
        <w:t>fsdb</w:t>
      </w:r>
      <w:proofErr w:type="spellEnd"/>
      <w:proofErr w:type="gramEnd"/>
      <w:r w:rsidR="003B0741">
        <w:rPr>
          <w:rFonts w:ascii="Calibri" w:hAnsi="Calibri" w:cs="Calibri"/>
          <w:sz w:val="23"/>
          <w:szCs w:val="23"/>
        </w:rPr>
        <w:t xml:space="preserve"> or .</w:t>
      </w:r>
      <w:proofErr w:type="spellStart"/>
      <w:r w:rsidR="003B0741">
        <w:rPr>
          <w:rFonts w:ascii="Calibri" w:hAnsi="Calibri" w:cs="Calibri"/>
          <w:sz w:val="23"/>
          <w:szCs w:val="23"/>
        </w:rPr>
        <w:t>vcd</w:t>
      </w:r>
      <w:proofErr w:type="spellEnd"/>
      <w:r w:rsidR="003B0741">
        <w:rPr>
          <w:rFonts w:ascii="Calibri" w:hAnsi="Calibri" w:cs="Calibri"/>
          <w:sz w:val="23"/>
          <w:szCs w:val="23"/>
        </w:rPr>
        <w:t>)</w:t>
      </w:r>
      <w:r w:rsidRPr="00F60385">
        <w:rPr>
          <w:rFonts w:ascii="Calibri" w:hAnsi="Calibri" w:cs="Calibri"/>
          <w:sz w:val="23"/>
          <w:szCs w:val="23"/>
        </w:rPr>
        <w:t>!</w:t>
      </w:r>
    </w:p>
    <w:p w14:paraId="5C7D6082" w14:textId="77777777" w:rsidR="00C71FFF" w:rsidRPr="00C71FFF" w:rsidRDefault="00C71FFF" w:rsidP="00C71FFF">
      <w:pPr>
        <w:numPr>
          <w:ilvl w:val="0"/>
          <w:numId w:val="26"/>
        </w:numPr>
        <w:suppressAutoHyphens w:val="0"/>
        <w:rPr>
          <w:rStyle w:val="af6"/>
          <w:rFonts w:ascii="Calibri" w:hAnsi="Calibri" w:cs="Calibri"/>
          <w:b w:val="0"/>
          <w:color w:val="000000"/>
          <w:kern w:val="2"/>
          <w:sz w:val="28"/>
        </w:rPr>
      </w:pPr>
      <w:r w:rsidRPr="00C71FFF">
        <w:rPr>
          <w:rStyle w:val="af6"/>
          <w:rFonts w:ascii="Calibri" w:hAnsi="Calibri" w:cs="Calibri"/>
          <w:b w:val="0"/>
          <w:color w:val="000000"/>
          <w:kern w:val="0"/>
        </w:rPr>
        <w:t>If you upload a dead body which we can’t even compile, you will get NO credit!</w:t>
      </w:r>
    </w:p>
    <w:p w14:paraId="50EC385D" w14:textId="77777777" w:rsidR="00C71FFF" w:rsidRDefault="00C71FFF" w:rsidP="00C71FFF">
      <w:pPr>
        <w:numPr>
          <w:ilvl w:val="0"/>
          <w:numId w:val="26"/>
        </w:numPr>
        <w:suppressAutoHyphens w:val="0"/>
        <w:rPr>
          <w:rStyle w:val="af6"/>
          <w:rFonts w:ascii="Calibri" w:hAnsi="Calibri" w:cs="Calibri"/>
          <w:b w:val="0"/>
          <w:color w:val="000000"/>
        </w:rPr>
      </w:pPr>
      <w:bookmarkStart w:id="0" w:name="OLE_LINK8"/>
      <w:r w:rsidRPr="00C71FFF">
        <w:rPr>
          <w:rStyle w:val="af6"/>
          <w:rFonts w:ascii="Calibri" w:hAnsi="Calibri" w:cs="Calibri"/>
          <w:b w:val="0"/>
          <w:color w:val="000000"/>
        </w:rPr>
        <w:t xml:space="preserve">All Verilog </w:t>
      </w:r>
      <w:proofErr w:type="gramStart"/>
      <w:r w:rsidRPr="00C71FFF">
        <w:rPr>
          <w:rStyle w:val="af6"/>
          <w:rFonts w:ascii="Calibri" w:hAnsi="Calibri" w:cs="Calibri"/>
          <w:b w:val="0"/>
          <w:color w:val="000000"/>
        </w:rPr>
        <w:t>file</w:t>
      </w:r>
      <w:proofErr w:type="gramEnd"/>
      <w:r w:rsidRPr="00C71FFF">
        <w:rPr>
          <w:rStyle w:val="af6"/>
          <w:rFonts w:ascii="Calibri" w:hAnsi="Calibri" w:cs="Calibri"/>
          <w:b w:val="0"/>
          <w:color w:val="000000"/>
        </w:rPr>
        <w:t xml:space="preserve"> should get at least</w:t>
      </w:r>
      <w:r w:rsidRPr="00C71FFF">
        <w:rPr>
          <w:rStyle w:val="af6"/>
          <w:rFonts w:ascii="Calibri" w:hAnsi="Calibri" w:cs="Calibri"/>
          <w:b w:val="0"/>
          <w:color w:val="FF0000"/>
        </w:rPr>
        <w:t xml:space="preserve"> </w:t>
      </w:r>
      <w:r>
        <w:rPr>
          <w:rStyle w:val="af6"/>
          <w:rFonts w:ascii="Calibri" w:hAnsi="Calibri" w:cs="Calibri"/>
          <w:b w:val="0"/>
          <w:color w:val="FF0000"/>
        </w:rPr>
        <w:t>9</w:t>
      </w:r>
      <w:r w:rsidR="00FB0E17">
        <w:rPr>
          <w:rStyle w:val="af6"/>
          <w:rFonts w:ascii="Calibri" w:hAnsi="Calibri" w:cs="Calibri" w:hint="eastAsia"/>
          <w:b w:val="0"/>
          <w:color w:val="FF0000"/>
        </w:rPr>
        <w:t>0</w:t>
      </w:r>
      <w:r w:rsidRPr="00C71FFF">
        <w:rPr>
          <w:rStyle w:val="af6"/>
          <w:rFonts w:ascii="Calibri" w:hAnsi="Calibri" w:cs="Calibri"/>
          <w:b w:val="0"/>
          <w:color w:val="FF0000"/>
        </w:rPr>
        <w:t>%</w:t>
      </w:r>
      <w:r w:rsidRPr="00C71FFF">
        <w:rPr>
          <w:rStyle w:val="af6"/>
          <w:rFonts w:ascii="Calibri" w:hAnsi="Calibri" w:cs="Calibri"/>
          <w:b w:val="0"/>
          <w:color w:val="000000"/>
        </w:rPr>
        <w:t xml:space="preserve"> </w:t>
      </w:r>
      <w:proofErr w:type="spellStart"/>
      <w:r w:rsidR="0046778A">
        <w:rPr>
          <w:rStyle w:val="af6"/>
          <w:rFonts w:ascii="Calibri" w:hAnsi="Calibri" w:cs="Calibri" w:hint="eastAsia"/>
          <w:b w:val="0"/>
          <w:color w:val="000000"/>
        </w:rPr>
        <w:t>S</w:t>
      </w:r>
      <w:r w:rsidR="001967D0">
        <w:rPr>
          <w:rStyle w:val="af6"/>
          <w:rFonts w:ascii="Calibri" w:hAnsi="Calibri" w:cs="Calibri"/>
          <w:b w:val="0"/>
          <w:color w:val="000000"/>
        </w:rPr>
        <w:t>uper</w:t>
      </w:r>
      <w:r w:rsidRPr="00C71FFF">
        <w:rPr>
          <w:rStyle w:val="af6"/>
          <w:rFonts w:ascii="Calibri" w:hAnsi="Calibri" w:cs="Calibri"/>
          <w:b w:val="0"/>
          <w:color w:val="000000"/>
        </w:rPr>
        <w:t>Lint</w:t>
      </w:r>
      <w:proofErr w:type="spellEnd"/>
      <w:r w:rsidRPr="00C71FFF">
        <w:rPr>
          <w:rStyle w:val="af6"/>
          <w:rFonts w:ascii="Calibri" w:hAnsi="Calibri" w:cs="Calibri"/>
          <w:b w:val="0"/>
          <w:color w:val="000000"/>
        </w:rPr>
        <w:t xml:space="preserve"> Coverage.</w:t>
      </w:r>
    </w:p>
    <w:bookmarkEnd w:id="0"/>
    <w:p w14:paraId="113B1929" w14:textId="57CF9410" w:rsidR="00727E47" w:rsidRPr="00727E47" w:rsidRDefault="00C71FFF" w:rsidP="00727E47">
      <w:pPr>
        <w:pStyle w:val="Default"/>
        <w:widowControl w:val="0"/>
        <w:numPr>
          <w:ilvl w:val="0"/>
          <w:numId w:val="26"/>
        </w:numPr>
        <w:suppressAutoHyphens w:val="0"/>
        <w:autoSpaceDN w:val="0"/>
        <w:adjustRightInd w:val="0"/>
        <w:jc w:val="both"/>
      </w:pPr>
      <w:r>
        <w:rPr>
          <w:rFonts w:ascii="Calibri" w:hAnsi="Calibri" w:cs="Calibri"/>
        </w:rPr>
        <w:t xml:space="preserve">All homework requirements should be uploaded in this file </w:t>
      </w:r>
      <w:r w:rsidR="00543552">
        <w:rPr>
          <w:rFonts w:ascii="Calibri" w:hAnsi="Calibri" w:cs="Calibri"/>
        </w:rPr>
        <w:t>hierarchy,</w:t>
      </w:r>
      <w:r>
        <w:rPr>
          <w:rFonts w:ascii="Calibri" w:hAnsi="Calibri" w:cs="Calibri"/>
        </w:rPr>
        <w:t xml:space="preserve"> or you will not get full credit</w:t>
      </w:r>
      <w:r w:rsidR="002C502A">
        <w:rPr>
          <w:rFonts w:ascii="新細明體" w:eastAsia="新細明體" w:hAnsi="新細明體" w:cs="新細明體"/>
        </w:rPr>
        <w:t>. I</w:t>
      </w:r>
      <w:r w:rsidR="0097041A" w:rsidRPr="003E5B43">
        <w:rPr>
          <w:rFonts w:ascii="Calibri" w:eastAsia="新細明體" w:hAnsi="Calibri" w:cs="Calibri"/>
        </w:rPr>
        <w:t>f you want to use some sub modules in your design but you do not include them in your tar file, you will get 0 point.</w:t>
      </w:r>
    </w:p>
    <w:p w14:paraId="2340F76A" w14:textId="1802F01A" w:rsidR="00727E47" w:rsidRPr="00033FBB" w:rsidRDefault="00DE7957" w:rsidP="00727E47">
      <w:pPr>
        <w:pStyle w:val="Default"/>
        <w:ind w:left="360"/>
        <w:jc w:val="center"/>
        <w:rPr>
          <w:rFonts w:ascii="Calibri" w:eastAsia="新細明體" w:hAnsi="Calibri" w:cs="Calibri"/>
          <w:sz w:val="23"/>
          <w:szCs w:val="23"/>
        </w:rPr>
      </w:pPr>
      <w:r>
        <w:rPr>
          <w:rFonts w:ascii="Calibri" w:hAnsi="Calibri" w:cs="Calibri"/>
          <w:noProof/>
          <w:sz w:val="23"/>
          <w:szCs w:val="23"/>
        </w:rPr>
        <w:drawing>
          <wp:inline distT="0" distB="0" distL="0" distR="0" wp14:anchorId="435239F0" wp14:editId="079C2E17">
            <wp:extent cx="3531744" cy="58801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928" cy="58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2B65" w14:textId="4CDBF0CE" w:rsidR="00DE7957" w:rsidRDefault="007D2548" w:rsidP="00DE7957">
      <w:pPr>
        <w:jc w:val="center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>Fig.1 File hierarchy for Homework submission</w:t>
      </w:r>
    </w:p>
    <w:p w14:paraId="2CB1F830" w14:textId="77777777" w:rsidR="00DE7957" w:rsidRDefault="00DE7957">
      <w:pPr>
        <w:widowControl/>
        <w:suppressAutoHyphens w:val="0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br w:type="page"/>
      </w:r>
    </w:p>
    <w:p w14:paraId="20CA7CD1" w14:textId="77777777" w:rsidR="00003F83" w:rsidRDefault="00003F83" w:rsidP="00843069">
      <w:pPr>
        <w:pStyle w:val="af4"/>
        <w:rPr>
          <w:lang w:val="en-GB"/>
        </w:rPr>
      </w:pPr>
      <w:r w:rsidRPr="00A94890">
        <w:rPr>
          <w:lang w:val="en-GB"/>
        </w:rPr>
        <w:lastRenderedPageBreak/>
        <w:t xml:space="preserve">Lab </w:t>
      </w:r>
      <w:r w:rsidR="00122753">
        <w:rPr>
          <w:lang w:val="en-GB"/>
        </w:rPr>
        <w:t>6_1</w:t>
      </w:r>
      <w:r w:rsidRPr="00A94890">
        <w:rPr>
          <w:lang w:val="en-GB"/>
        </w:rPr>
        <w:t xml:space="preserve">: </w:t>
      </w:r>
      <w:r w:rsidR="00DE505E">
        <w:rPr>
          <w:lang w:val="en-GB"/>
        </w:rPr>
        <w:t xml:space="preserve">compress the image with a </w:t>
      </w:r>
      <w:proofErr w:type="gramStart"/>
      <w:r w:rsidR="00DE505E">
        <w:rPr>
          <w:lang w:val="en-GB"/>
        </w:rPr>
        <w:t>codebook</w:t>
      </w:r>
      <w:proofErr w:type="gramEnd"/>
    </w:p>
    <w:p w14:paraId="132311A1" w14:textId="79181FBB" w:rsidR="004673DF" w:rsidRPr="004673DF" w:rsidRDefault="004673DF" w:rsidP="00AA17CF">
      <w:pPr>
        <w:jc w:val="both"/>
        <w:rPr>
          <w:lang w:val="en-GB"/>
        </w:rPr>
      </w:pPr>
      <w:r w:rsidRPr="00A94890">
        <w:rPr>
          <w:lang w:val="en-GB"/>
        </w:rPr>
        <w:t xml:space="preserve">You are about to integrate all components </w:t>
      </w:r>
      <w:r w:rsidR="0043117D">
        <w:rPr>
          <w:lang w:val="en-GB"/>
        </w:rPr>
        <w:t>(MAN, MIN, controller…)</w:t>
      </w:r>
      <w:r w:rsidRPr="00A94890">
        <w:rPr>
          <w:lang w:val="en-GB"/>
        </w:rPr>
        <w:t xml:space="preserve"> to form a </w:t>
      </w:r>
      <w:r w:rsidR="0043117D">
        <w:rPr>
          <w:lang w:val="en-GB"/>
        </w:rPr>
        <w:t>compressing</w:t>
      </w:r>
      <w:r w:rsidRPr="00A94890">
        <w:rPr>
          <w:lang w:val="en-GB"/>
        </w:rPr>
        <w:t xml:space="preserve"> system (</w:t>
      </w:r>
      <w:r w:rsidRPr="00203E7A">
        <w:rPr>
          <w:i/>
          <w:lang w:val="en-GB"/>
        </w:rPr>
        <w:t>system</w:t>
      </w:r>
      <w:r w:rsidRPr="00A94890">
        <w:rPr>
          <w:lang w:val="en-GB"/>
        </w:rPr>
        <w:t xml:space="preserve">). The system will be the framework for your final design </w:t>
      </w:r>
      <w:r>
        <w:rPr>
          <w:lang w:val="en-GB"/>
        </w:rPr>
        <w:t xml:space="preserve">lab. The block diagram of </w:t>
      </w:r>
      <w:r w:rsidRPr="00A94890">
        <w:rPr>
          <w:lang w:val="en-GB"/>
        </w:rPr>
        <w:t xml:space="preserve">system is as shown in </w:t>
      </w:r>
      <w:r w:rsidRPr="0043117D">
        <w:rPr>
          <w:b/>
          <w:bCs/>
          <w:lang w:val="en-GB"/>
        </w:rPr>
        <w:t>Fig</w:t>
      </w:r>
      <w:r w:rsidR="0043117D" w:rsidRPr="0043117D">
        <w:rPr>
          <w:b/>
          <w:bCs/>
          <w:lang w:val="en-GB"/>
        </w:rPr>
        <w:t>2</w:t>
      </w:r>
      <w:r>
        <w:rPr>
          <w:lang w:val="en-GB"/>
        </w:rPr>
        <w:t xml:space="preserve"> and </w:t>
      </w:r>
      <w:r w:rsidRPr="0043117D">
        <w:rPr>
          <w:b/>
          <w:bCs/>
          <w:lang w:val="en-GB"/>
        </w:rPr>
        <w:t>Fig</w:t>
      </w:r>
      <w:r w:rsidR="0043117D" w:rsidRPr="0043117D">
        <w:rPr>
          <w:b/>
          <w:bCs/>
          <w:lang w:val="en-GB"/>
        </w:rPr>
        <w:t>3</w:t>
      </w:r>
      <w:r w:rsidRPr="00A94890">
        <w:rPr>
          <w:lang w:val="en-GB"/>
        </w:rPr>
        <w:t>.</w:t>
      </w:r>
      <w:r w:rsidR="00AA17CF">
        <w:rPr>
          <w:rFonts w:hint="eastAsia"/>
          <w:lang w:val="en-GB"/>
        </w:rPr>
        <w:t xml:space="preserve"> Yo</w:t>
      </w:r>
      <w:r w:rsidR="00AA17CF">
        <w:rPr>
          <w:lang w:val="en-GB"/>
        </w:rPr>
        <w:t>u can modify the design</w:t>
      </w:r>
      <w:r w:rsidR="00957A29">
        <w:rPr>
          <w:lang w:val="en-GB"/>
        </w:rPr>
        <w:t xml:space="preserve"> but not the I/O of the top</w:t>
      </w:r>
      <w:r w:rsidR="00AA17CF">
        <w:rPr>
          <w:lang w:val="en-GB"/>
        </w:rPr>
        <w:t>.</w:t>
      </w:r>
    </w:p>
    <w:p w14:paraId="43680DB4" w14:textId="3842639C" w:rsidR="00DE505E" w:rsidRDefault="0017475D" w:rsidP="00DE505E">
      <w:pPr>
        <w:jc w:val="center"/>
        <w:rPr>
          <w:rFonts w:ascii="新細明體" w:hAnsi="新細明體"/>
          <w:lang w:val="en-GB"/>
        </w:rPr>
      </w:pPr>
      <w:r w:rsidRPr="0017475D">
        <w:rPr>
          <w:rFonts w:ascii="新細明體" w:hAnsi="新細明體"/>
          <w:noProof/>
        </w:rPr>
        <w:drawing>
          <wp:inline distT="0" distB="0" distL="0" distR="0" wp14:anchorId="65F41B41" wp14:editId="23E539E6">
            <wp:extent cx="2762250" cy="3458978"/>
            <wp:effectExtent l="0" t="0" r="0" b="8255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31B6C32-786A-9548-FDC4-4E646AFCF8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131B6C32-786A-9548-FDC4-4E646AFCF8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75" cy="3470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27F6C" w14:textId="1B42B6E3" w:rsidR="00AA17CF" w:rsidRPr="00477BCD" w:rsidRDefault="00DE505E" w:rsidP="00C6451B">
      <w:pPr>
        <w:jc w:val="center"/>
        <w:rPr>
          <w:lang w:val="en-GB"/>
        </w:rPr>
      </w:pPr>
      <w:bookmarkStart w:id="1" w:name="_Hlk98526899"/>
      <w:r w:rsidRPr="00A94890">
        <w:rPr>
          <w:lang w:val="en-GB"/>
        </w:rPr>
        <w:t>Fig</w:t>
      </w:r>
      <w:r w:rsidR="001C004F">
        <w:rPr>
          <w:lang w:val="en-GB"/>
        </w:rPr>
        <w:t>2</w:t>
      </w:r>
      <w:r w:rsidRPr="00A94890">
        <w:rPr>
          <w:lang w:val="en-GB"/>
        </w:rPr>
        <w:t>. The block diagram of system</w:t>
      </w:r>
      <w:r>
        <w:rPr>
          <w:lang w:val="en-GB"/>
        </w:rPr>
        <w:t xml:space="preserve"> (external)</w:t>
      </w:r>
    </w:p>
    <w:bookmarkEnd w:id="1"/>
    <w:p w14:paraId="513EFB38" w14:textId="76AB383D" w:rsidR="00003F83" w:rsidRDefault="00F403FF" w:rsidP="007D2548">
      <w:pPr>
        <w:ind w:firstLine="360"/>
        <w:jc w:val="center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AD79CB3" wp14:editId="5B737062">
            <wp:extent cx="3777615" cy="28194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7AE4" w14:textId="696EDA5C" w:rsidR="001C004F" w:rsidRPr="00477BCD" w:rsidRDefault="001C004F" w:rsidP="001C004F">
      <w:pPr>
        <w:jc w:val="center"/>
        <w:rPr>
          <w:lang w:val="en-GB"/>
        </w:rPr>
      </w:pPr>
      <w:r w:rsidRPr="00A94890">
        <w:rPr>
          <w:lang w:val="en-GB"/>
        </w:rPr>
        <w:t>Fig</w:t>
      </w:r>
      <w:r>
        <w:rPr>
          <w:lang w:val="en-GB"/>
        </w:rPr>
        <w:t>3</w:t>
      </w:r>
      <w:r w:rsidRPr="00A94890">
        <w:rPr>
          <w:lang w:val="en-GB"/>
        </w:rPr>
        <w:t>. The block diagram of system</w:t>
      </w:r>
      <w:r>
        <w:rPr>
          <w:lang w:val="en-GB"/>
        </w:rPr>
        <w:t xml:space="preserve"> (</w:t>
      </w:r>
      <w:r>
        <w:rPr>
          <w:rFonts w:hint="eastAsia"/>
          <w:lang w:val="en-GB"/>
        </w:rPr>
        <w:t>i</w:t>
      </w:r>
      <w:r>
        <w:rPr>
          <w:lang w:val="en-GB"/>
        </w:rPr>
        <w:t>nternal)</w:t>
      </w:r>
    </w:p>
    <w:p w14:paraId="29CF7E15" w14:textId="77777777" w:rsidR="00376B42" w:rsidRPr="004E4D42" w:rsidRDefault="001C004F" w:rsidP="004E4D42">
      <w:pPr>
        <w:numPr>
          <w:ilvl w:val="0"/>
          <w:numId w:val="33"/>
        </w:numPr>
        <w:rPr>
          <w:sz w:val="28"/>
          <w:szCs w:val="28"/>
          <w:lang w:val="en-GB"/>
        </w:rPr>
      </w:pPr>
      <w:r>
        <w:rPr>
          <w:lang w:val="en-GB"/>
        </w:rPr>
        <w:br w:type="page"/>
      </w:r>
      <w:r w:rsidR="00DD4580">
        <w:rPr>
          <w:b/>
          <w:sz w:val="28"/>
          <w:szCs w:val="28"/>
        </w:rPr>
        <w:lastRenderedPageBreak/>
        <w:t xml:space="preserve">Port list of </w:t>
      </w:r>
      <w:proofErr w:type="gramStart"/>
      <w:r w:rsidR="004E4D42">
        <w:rPr>
          <w:b/>
          <w:sz w:val="28"/>
          <w:szCs w:val="28"/>
        </w:rPr>
        <w:t>top</w:t>
      </w:r>
      <w:proofErr w:type="gramEnd"/>
      <w:r w:rsidR="00DD4580" w:rsidRPr="00A94890">
        <w:rPr>
          <w:b/>
          <w:sz w:val="28"/>
          <w:szCs w:val="28"/>
        </w:rPr>
        <w:t>: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7"/>
        <w:gridCol w:w="2141"/>
        <w:gridCol w:w="1634"/>
        <w:gridCol w:w="3544"/>
      </w:tblGrid>
      <w:tr w:rsidR="00E70869" w:rsidRPr="00FC5456" w14:paraId="71ED1578" w14:textId="77777777" w:rsidTr="00743ACD">
        <w:tc>
          <w:tcPr>
            <w:tcW w:w="2287" w:type="dxa"/>
            <w:shd w:val="clear" w:color="auto" w:fill="A5A5A5"/>
          </w:tcPr>
          <w:p w14:paraId="1824ABD8" w14:textId="77777777" w:rsidR="00E70869" w:rsidRPr="00FC5456" w:rsidRDefault="00E70869" w:rsidP="00FC5456">
            <w:pPr>
              <w:jc w:val="center"/>
              <w:rPr>
                <w:b/>
                <w:bCs/>
                <w:color w:val="FFFFFF"/>
                <w:lang w:val="en-GB"/>
              </w:rPr>
            </w:pPr>
            <w:r w:rsidRPr="00FC5456">
              <w:rPr>
                <w:rFonts w:hint="eastAsia"/>
                <w:b/>
                <w:bCs/>
                <w:color w:val="FFFFFF"/>
                <w:lang w:val="en-GB"/>
              </w:rPr>
              <w:t>s</w:t>
            </w:r>
            <w:r w:rsidRPr="00FC5456">
              <w:rPr>
                <w:b/>
                <w:bCs/>
                <w:color w:val="FFFFFF"/>
                <w:lang w:val="en-GB"/>
              </w:rPr>
              <w:t>ignal</w:t>
            </w:r>
          </w:p>
        </w:tc>
        <w:tc>
          <w:tcPr>
            <w:tcW w:w="2141" w:type="dxa"/>
            <w:shd w:val="clear" w:color="auto" w:fill="A5A5A5"/>
          </w:tcPr>
          <w:p w14:paraId="51E14A7F" w14:textId="77777777" w:rsidR="00E70869" w:rsidRPr="00FC5456" w:rsidRDefault="00E70869" w:rsidP="00FC5456">
            <w:pPr>
              <w:jc w:val="center"/>
              <w:rPr>
                <w:b/>
                <w:bCs/>
                <w:color w:val="FFFFFF"/>
                <w:lang w:val="en-GB"/>
              </w:rPr>
            </w:pPr>
            <w:r w:rsidRPr="00FC5456">
              <w:rPr>
                <w:rFonts w:hint="eastAsia"/>
                <w:b/>
                <w:bCs/>
                <w:color w:val="FFFFFF"/>
                <w:lang w:val="en-GB"/>
              </w:rPr>
              <w:t>I</w:t>
            </w:r>
            <w:r w:rsidRPr="00FC5456">
              <w:rPr>
                <w:b/>
                <w:bCs/>
                <w:color w:val="FFFFFF"/>
                <w:lang w:val="en-GB"/>
              </w:rPr>
              <w:t>/O</w:t>
            </w:r>
          </w:p>
        </w:tc>
        <w:tc>
          <w:tcPr>
            <w:tcW w:w="1634" w:type="dxa"/>
            <w:shd w:val="clear" w:color="auto" w:fill="A5A5A5"/>
          </w:tcPr>
          <w:p w14:paraId="4AF3B97C" w14:textId="77777777" w:rsidR="00E70869" w:rsidRPr="00FC5456" w:rsidRDefault="00E70869" w:rsidP="00FC5456">
            <w:pPr>
              <w:jc w:val="center"/>
              <w:rPr>
                <w:b/>
                <w:bCs/>
                <w:color w:val="FFFFFF"/>
                <w:lang w:val="en-GB"/>
              </w:rPr>
            </w:pPr>
            <w:r w:rsidRPr="00FC5456">
              <w:rPr>
                <w:rFonts w:hint="eastAsia"/>
                <w:b/>
                <w:bCs/>
                <w:color w:val="FFFFFF"/>
                <w:lang w:val="en-GB"/>
              </w:rPr>
              <w:t>#</w:t>
            </w:r>
            <w:r w:rsidRPr="00FC5456">
              <w:rPr>
                <w:b/>
                <w:bCs/>
                <w:color w:val="FFFFFF"/>
                <w:lang w:val="en-GB"/>
              </w:rPr>
              <w:t>bit</w:t>
            </w:r>
          </w:p>
        </w:tc>
        <w:tc>
          <w:tcPr>
            <w:tcW w:w="3544" w:type="dxa"/>
            <w:shd w:val="clear" w:color="auto" w:fill="A5A5A5"/>
          </w:tcPr>
          <w:p w14:paraId="031FB19A" w14:textId="77777777" w:rsidR="00E70869" w:rsidRPr="00FC5456" w:rsidRDefault="00E70869" w:rsidP="00FC5456">
            <w:pPr>
              <w:jc w:val="center"/>
              <w:rPr>
                <w:b/>
                <w:bCs/>
                <w:color w:val="FFFFFF"/>
                <w:lang w:val="en-GB"/>
              </w:rPr>
            </w:pPr>
            <w:r w:rsidRPr="00FC5456">
              <w:rPr>
                <w:b/>
                <w:bCs/>
                <w:color w:val="FFFFFF"/>
                <w:lang w:val="en-GB"/>
              </w:rPr>
              <w:t>Description</w:t>
            </w:r>
          </w:p>
        </w:tc>
      </w:tr>
      <w:tr w:rsidR="00E70869" w:rsidRPr="00FC5456" w14:paraId="2BA75422" w14:textId="77777777" w:rsidTr="00743ACD">
        <w:tc>
          <w:tcPr>
            <w:tcW w:w="2287" w:type="dxa"/>
            <w:shd w:val="clear" w:color="auto" w:fill="FFFFFF"/>
          </w:tcPr>
          <w:p w14:paraId="2F5D8319" w14:textId="77777777" w:rsidR="00E70869" w:rsidRPr="00FC5456" w:rsidRDefault="00E70869" w:rsidP="00FC5456">
            <w:pPr>
              <w:jc w:val="center"/>
              <w:rPr>
                <w:b/>
                <w:bCs/>
                <w:lang w:val="en-GB"/>
              </w:rPr>
            </w:pPr>
            <w:proofErr w:type="spellStart"/>
            <w:r w:rsidRPr="00FC5456">
              <w:rPr>
                <w:rFonts w:hint="eastAsia"/>
                <w:b/>
                <w:bCs/>
                <w:lang w:val="en-GB"/>
              </w:rPr>
              <w:t>c</w:t>
            </w:r>
            <w:r w:rsidRPr="00FC5456">
              <w:rPr>
                <w:b/>
                <w:bCs/>
                <w:lang w:val="en-GB"/>
              </w:rPr>
              <w:t>lk</w:t>
            </w:r>
            <w:proofErr w:type="spellEnd"/>
          </w:p>
        </w:tc>
        <w:tc>
          <w:tcPr>
            <w:tcW w:w="2141" w:type="dxa"/>
            <w:shd w:val="clear" w:color="auto" w:fill="auto"/>
          </w:tcPr>
          <w:p w14:paraId="317B3338" w14:textId="77777777" w:rsidR="00E70869" w:rsidRPr="00FC5456" w:rsidRDefault="00E70869" w:rsidP="00FC5456">
            <w:pPr>
              <w:jc w:val="center"/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>input</w:t>
            </w:r>
          </w:p>
        </w:tc>
        <w:tc>
          <w:tcPr>
            <w:tcW w:w="1634" w:type="dxa"/>
            <w:shd w:val="clear" w:color="auto" w:fill="auto"/>
          </w:tcPr>
          <w:p w14:paraId="5E68BCB7" w14:textId="77777777" w:rsidR="00E70869" w:rsidRPr="00FC5456" w:rsidRDefault="00E70869" w:rsidP="00FC5456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731C9C5B" w14:textId="77777777" w:rsidR="00E70869" w:rsidRPr="00FC5456" w:rsidRDefault="002A4488" w:rsidP="00FC5456">
            <w:pPr>
              <w:jc w:val="center"/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>c</w:t>
            </w:r>
            <w:r w:rsidR="00E70869" w:rsidRPr="00FC5456">
              <w:rPr>
                <w:bCs/>
                <w:lang w:val="en-GB"/>
              </w:rPr>
              <w:t>lock</w:t>
            </w:r>
          </w:p>
        </w:tc>
      </w:tr>
      <w:tr w:rsidR="00E70869" w:rsidRPr="00FC5456" w14:paraId="69F686F3" w14:textId="77777777" w:rsidTr="00743ACD">
        <w:tc>
          <w:tcPr>
            <w:tcW w:w="2287" w:type="dxa"/>
            <w:shd w:val="clear" w:color="auto" w:fill="FFFFFF"/>
          </w:tcPr>
          <w:p w14:paraId="4D53669B" w14:textId="77777777" w:rsidR="00E70869" w:rsidRPr="00FC5456" w:rsidRDefault="00E70869" w:rsidP="00FC5456">
            <w:pPr>
              <w:jc w:val="center"/>
              <w:rPr>
                <w:b/>
                <w:bCs/>
                <w:lang w:val="en-GB"/>
              </w:rPr>
            </w:pPr>
            <w:proofErr w:type="spellStart"/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st</w:t>
            </w:r>
            <w:proofErr w:type="spellEnd"/>
          </w:p>
        </w:tc>
        <w:tc>
          <w:tcPr>
            <w:tcW w:w="2141" w:type="dxa"/>
            <w:shd w:val="clear" w:color="auto" w:fill="auto"/>
          </w:tcPr>
          <w:p w14:paraId="13942260" w14:textId="77777777" w:rsidR="00E70869" w:rsidRPr="00FC5456" w:rsidRDefault="00E70869" w:rsidP="00FC5456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i</w:t>
            </w:r>
            <w:r w:rsidRPr="00FC5456">
              <w:rPr>
                <w:bCs/>
                <w:lang w:val="en-GB"/>
              </w:rPr>
              <w:t>nput</w:t>
            </w:r>
          </w:p>
        </w:tc>
        <w:tc>
          <w:tcPr>
            <w:tcW w:w="1634" w:type="dxa"/>
            <w:shd w:val="clear" w:color="auto" w:fill="auto"/>
          </w:tcPr>
          <w:p w14:paraId="34F77D17" w14:textId="77777777" w:rsidR="00E70869" w:rsidRPr="00FC5456" w:rsidRDefault="00E70869" w:rsidP="00FC5456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1586A862" w14:textId="77777777" w:rsidR="00E70869" w:rsidRPr="00FC5456" w:rsidRDefault="00FC52CD" w:rsidP="00FC5456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r</w:t>
            </w:r>
            <w:r w:rsidR="00E70869" w:rsidRPr="00FC5456">
              <w:rPr>
                <w:bCs/>
                <w:lang w:val="en-GB"/>
              </w:rPr>
              <w:t>eset</w:t>
            </w:r>
            <w:r>
              <w:rPr>
                <w:bCs/>
                <w:lang w:val="en-GB"/>
              </w:rPr>
              <w:t>, active high, asynchronous</w:t>
            </w:r>
          </w:p>
        </w:tc>
      </w:tr>
      <w:tr w:rsidR="00B90E63" w:rsidRPr="00FC5456" w14:paraId="7D50FFB6" w14:textId="77777777" w:rsidTr="00743ACD">
        <w:tc>
          <w:tcPr>
            <w:tcW w:w="2287" w:type="dxa"/>
            <w:shd w:val="clear" w:color="auto" w:fill="FFFFFF"/>
          </w:tcPr>
          <w:p w14:paraId="31A3FFD4" w14:textId="77777777" w:rsidR="00B90E63" w:rsidRPr="00FC5456" w:rsidRDefault="00B90E63" w:rsidP="00B90E63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d</w:t>
            </w:r>
            <w:r w:rsidRPr="00FC5456">
              <w:rPr>
                <w:b/>
                <w:bCs/>
                <w:lang w:val="en-GB"/>
              </w:rPr>
              <w:t>one</w:t>
            </w:r>
          </w:p>
        </w:tc>
        <w:tc>
          <w:tcPr>
            <w:tcW w:w="2141" w:type="dxa"/>
            <w:shd w:val="clear" w:color="auto" w:fill="auto"/>
          </w:tcPr>
          <w:p w14:paraId="7B9A42E6" w14:textId="77777777" w:rsidR="00B90E63" w:rsidRPr="00FC5456" w:rsidRDefault="00B90E63" w:rsidP="00B90E63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68057E6B" w14:textId="77777777" w:rsidR="00B90E63" w:rsidRPr="00FC5456" w:rsidRDefault="00B90E63" w:rsidP="00B90E63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14C31EB9" w14:textId="77777777" w:rsidR="001D5503" w:rsidRDefault="00B90E63" w:rsidP="00B90E63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W</w:t>
            </w:r>
            <w:r w:rsidRPr="00FC5456">
              <w:rPr>
                <w:bCs/>
                <w:lang w:val="en-GB"/>
              </w:rPr>
              <w:t>hen all data tags are written into RAM2, done is pull to 1</w:t>
            </w:r>
            <w:r w:rsidR="001D5503">
              <w:rPr>
                <w:bCs/>
                <w:lang w:val="en-GB"/>
              </w:rPr>
              <w:t>.</w:t>
            </w:r>
          </w:p>
          <w:p w14:paraId="35CFBB4B" w14:textId="6B6B28D7" w:rsidR="00B90E63" w:rsidRPr="00FC5456" w:rsidRDefault="001D5503" w:rsidP="00B90E63">
            <w:pPr>
              <w:rPr>
                <w:bCs/>
                <w:lang w:val="en-GB"/>
              </w:rPr>
            </w:pPr>
            <w:r>
              <w:rPr>
                <w:bCs/>
                <w:lang w:val="en-GB"/>
              </w:rPr>
              <w:t xml:space="preserve">Otherwise, </w:t>
            </w:r>
            <w:r w:rsidR="00B90E63" w:rsidRPr="00FC5456">
              <w:rPr>
                <w:bCs/>
                <w:lang w:val="en-GB"/>
              </w:rPr>
              <w:t>done is push to 0</w:t>
            </w:r>
            <w:r w:rsidR="00212AFD">
              <w:rPr>
                <w:bCs/>
                <w:lang w:val="en-GB"/>
              </w:rPr>
              <w:t>.</w:t>
            </w:r>
          </w:p>
        </w:tc>
      </w:tr>
      <w:tr w:rsidR="00B90E63" w:rsidRPr="00FC5456" w14:paraId="1422D888" w14:textId="77777777" w:rsidTr="00743ACD">
        <w:tc>
          <w:tcPr>
            <w:tcW w:w="2287" w:type="dxa"/>
            <w:shd w:val="clear" w:color="auto" w:fill="FFFFFF"/>
          </w:tcPr>
          <w:p w14:paraId="276EF6A9" w14:textId="77777777" w:rsidR="00B90E63" w:rsidRPr="00FC5456" w:rsidRDefault="00B90E63" w:rsidP="00B90E63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_IF</w:t>
            </w:r>
            <w:r w:rsidRPr="00FC5456">
              <w:rPr>
                <w:b/>
                <w:bCs/>
                <w:lang w:val="en-GB"/>
              </w:rPr>
              <w:t>_Q</w:t>
            </w:r>
          </w:p>
        </w:tc>
        <w:tc>
          <w:tcPr>
            <w:tcW w:w="2141" w:type="dxa"/>
            <w:shd w:val="clear" w:color="auto" w:fill="auto"/>
          </w:tcPr>
          <w:p w14:paraId="66F96984" w14:textId="77777777" w:rsidR="00B90E63" w:rsidRPr="00FC5456" w:rsidRDefault="00B90E63" w:rsidP="00B90E63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i</w:t>
            </w:r>
            <w:r w:rsidRPr="00FC5456">
              <w:rPr>
                <w:bCs/>
                <w:lang w:val="en-GB"/>
              </w:rPr>
              <w:t>nput</w:t>
            </w:r>
          </w:p>
        </w:tc>
        <w:tc>
          <w:tcPr>
            <w:tcW w:w="1634" w:type="dxa"/>
            <w:shd w:val="clear" w:color="auto" w:fill="auto"/>
          </w:tcPr>
          <w:p w14:paraId="0951C8AB" w14:textId="77777777" w:rsidR="00B90E63" w:rsidRPr="00FC5456" w:rsidRDefault="00B90E63" w:rsidP="00B90E63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218C0830" w14:textId="77777777" w:rsidR="00B90E63" w:rsidRPr="00FC5456" w:rsidRDefault="00B90E63" w:rsidP="00B90E63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>data output from RAM</w:t>
            </w:r>
            <w:r>
              <w:rPr>
                <w:bCs/>
                <w:lang w:val="en-GB"/>
              </w:rPr>
              <w:t>_IF</w:t>
            </w:r>
          </w:p>
        </w:tc>
      </w:tr>
      <w:tr w:rsidR="004E4D42" w:rsidRPr="00FC5456" w14:paraId="17060423" w14:textId="77777777" w:rsidTr="00743ACD">
        <w:tc>
          <w:tcPr>
            <w:tcW w:w="2287" w:type="dxa"/>
            <w:shd w:val="clear" w:color="auto" w:fill="FFFFFF"/>
          </w:tcPr>
          <w:p w14:paraId="17D98AA3" w14:textId="77777777" w:rsidR="004E4D42" w:rsidRPr="00FC5456" w:rsidRDefault="004E4D42" w:rsidP="004E4D42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_IF</w:t>
            </w:r>
            <w:r w:rsidRPr="00FC5456">
              <w:rPr>
                <w:b/>
                <w:bCs/>
                <w:lang w:val="en-GB"/>
              </w:rPr>
              <w:t>_</w:t>
            </w:r>
            <w:r>
              <w:rPr>
                <w:b/>
                <w:bCs/>
                <w:lang w:val="en-GB"/>
              </w:rPr>
              <w:t>D</w:t>
            </w:r>
          </w:p>
        </w:tc>
        <w:tc>
          <w:tcPr>
            <w:tcW w:w="2141" w:type="dxa"/>
            <w:shd w:val="clear" w:color="auto" w:fill="auto"/>
          </w:tcPr>
          <w:p w14:paraId="0FA84FA8" w14:textId="77777777" w:rsidR="004E4D42" w:rsidRPr="00FC5456" w:rsidRDefault="004E4D42" w:rsidP="004E4D42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output</w:t>
            </w:r>
          </w:p>
        </w:tc>
        <w:tc>
          <w:tcPr>
            <w:tcW w:w="1634" w:type="dxa"/>
            <w:shd w:val="clear" w:color="auto" w:fill="auto"/>
          </w:tcPr>
          <w:p w14:paraId="47049B99" w14:textId="77777777" w:rsidR="004E4D42" w:rsidRPr="00FC5456" w:rsidRDefault="004E4D42" w:rsidP="004E4D42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16D225EF" w14:textId="77777777" w:rsidR="004E4D42" w:rsidRPr="00FC5456" w:rsidRDefault="004E4D42" w:rsidP="004E4D42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 xml:space="preserve">data </w:t>
            </w:r>
            <w:r>
              <w:rPr>
                <w:bCs/>
                <w:lang w:val="en-GB"/>
              </w:rPr>
              <w:t>input</w:t>
            </w:r>
            <w:r w:rsidRPr="00FC5456">
              <w:rPr>
                <w:bCs/>
                <w:lang w:val="en-GB"/>
              </w:rPr>
              <w:t xml:space="preserve"> from RAM</w:t>
            </w:r>
            <w:r>
              <w:rPr>
                <w:bCs/>
                <w:lang w:val="en-GB"/>
              </w:rPr>
              <w:t>_IF</w:t>
            </w:r>
          </w:p>
        </w:tc>
      </w:tr>
      <w:tr w:rsidR="004E4D42" w:rsidRPr="00FC5456" w14:paraId="547258C4" w14:textId="77777777" w:rsidTr="00743ACD">
        <w:tc>
          <w:tcPr>
            <w:tcW w:w="2287" w:type="dxa"/>
            <w:shd w:val="clear" w:color="auto" w:fill="FFFFFF"/>
          </w:tcPr>
          <w:p w14:paraId="5CD98309" w14:textId="77777777" w:rsidR="004E4D42" w:rsidRPr="00FC5456" w:rsidRDefault="004E4D42" w:rsidP="004E4D42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_IF</w:t>
            </w:r>
            <w:r w:rsidRPr="00FC5456">
              <w:rPr>
                <w:b/>
                <w:bCs/>
                <w:lang w:val="en-GB"/>
              </w:rPr>
              <w:t xml:space="preserve"> _A</w:t>
            </w:r>
          </w:p>
        </w:tc>
        <w:tc>
          <w:tcPr>
            <w:tcW w:w="2141" w:type="dxa"/>
            <w:shd w:val="clear" w:color="auto" w:fill="auto"/>
          </w:tcPr>
          <w:p w14:paraId="1F84E5AF" w14:textId="77777777" w:rsidR="004E4D42" w:rsidRPr="00FC5456" w:rsidRDefault="004E4D42" w:rsidP="004E4D42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486C3640" w14:textId="77777777" w:rsidR="004E4D42" w:rsidRPr="00FC5456" w:rsidRDefault="004E4D42" w:rsidP="004E4D42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18</w:t>
            </w:r>
          </w:p>
        </w:tc>
        <w:tc>
          <w:tcPr>
            <w:tcW w:w="3544" w:type="dxa"/>
            <w:shd w:val="clear" w:color="auto" w:fill="auto"/>
          </w:tcPr>
          <w:p w14:paraId="7A6A209E" w14:textId="77777777" w:rsidR="004E4D42" w:rsidRPr="00FC5456" w:rsidRDefault="004E4D42" w:rsidP="004E4D42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_IF</w:t>
            </w:r>
            <w:r w:rsidRPr="00FC5456">
              <w:rPr>
                <w:bCs/>
                <w:lang w:val="en-GB"/>
              </w:rPr>
              <w:t xml:space="preserve"> address signal</w:t>
            </w:r>
          </w:p>
        </w:tc>
      </w:tr>
      <w:tr w:rsidR="004E4D42" w:rsidRPr="00FC5456" w14:paraId="785BD5A2" w14:textId="77777777" w:rsidTr="00743ACD">
        <w:tc>
          <w:tcPr>
            <w:tcW w:w="2287" w:type="dxa"/>
            <w:shd w:val="clear" w:color="auto" w:fill="FFFFFF"/>
          </w:tcPr>
          <w:p w14:paraId="41C42B59" w14:textId="77777777" w:rsidR="004E4D42" w:rsidRPr="00FC5456" w:rsidRDefault="004E4D42" w:rsidP="004E4D42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_IF</w:t>
            </w:r>
            <w:r w:rsidRPr="00FC5456">
              <w:rPr>
                <w:b/>
                <w:bCs/>
                <w:lang w:val="en-GB"/>
              </w:rPr>
              <w:t xml:space="preserve"> _OE</w:t>
            </w:r>
          </w:p>
        </w:tc>
        <w:tc>
          <w:tcPr>
            <w:tcW w:w="2141" w:type="dxa"/>
            <w:shd w:val="clear" w:color="auto" w:fill="auto"/>
          </w:tcPr>
          <w:p w14:paraId="1DBFCE80" w14:textId="77777777" w:rsidR="004E4D42" w:rsidRPr="00FC5456" w:rsidRDefault="004E4D42" w:rsidP="004E4D42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6261BDD2" w14:textId="77777777" w:rsidR="004E4D42" w:rsidRPr="00FC5456" w:rsidRDefault="004E4D42" w:rsidP="004E4D42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5ABBF967" w14:textId="77777777" w:rsidR="004E4D42" w:rsidRPr="00FC5456" w:rsidRDefault="004E4D42" w:rsidP="004E4D42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_IF</w:t>
            </w:r>
            <w:r w:rsidRPr="00FC5456">
              <w:rPr>
                <w:bCs/>
                <w:lang w:val="en-GB"/>
              </w:rPr>
              <w:t xml:space="preserve"> read enable signal</w:t>
            </w:r>
          </w:p>
        </w:tc>
      </w:tr>
      <w:tr w:rsidR="005A65B1" w:rsidRPr="00FC5456" w14:paraId="6E602536" w14:textId="77777777" w:rsidTr="00743ACD">
        <w:tc>
          <w:tcPr>
            <w:tcW w:w="2287" w:type="dxa"/>
            <w:shd w:val="clear" w:color="auto" w:fill="FFFFFF"/>
          </w:tcPr>
          <w:p w14:paraId="761F934C" w14:textId="77777777" w:rsidR="005A65B1" w:rsidRPr="00FC5456" w:rsidRDefault="005A65B1" w:rsidP="005A65B1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_IF</w:t>
            </w:r>
            <w:r w:rsidRPr="00FC5456">
              <w:rPr>
                <w:b/>
                <w:bCs/>
                <w:lang w:val="en-GB"/>
              </w:rPr>
              <w:t>_WE</w:t>
            </w:r>
          </w:p>
        </w:tc>
        <w:tc>
          <w:tcPr>
            <w:tcW w:w="2141" w:type="dxa"/>
            <w:shd w:val="clear" w:color="auto" w:fill="auto"/>
          </w:tcPr>
          <w:p w14:paraId="3462B6BB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4A0901F8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569D5F5C" w14:textId="77777777" w:rsidR="005A65B1" w:rsidRPr="00FC5456" w:rsidRDefault="005A65B1" w:rsidP="005A65B1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 xml:space="preserve">_IF </w:t>
            </w:r>
            <w:r w:rsidRPr="00FC5456">
              <w:rPr>
                <w:bCs/>
                <w:lang w:val="en-GB"/>
              </w:rPr>
              <w:t>write enable</w:t>
            </w:r>
            <w:r>
              <w:rPr>
                <w:bCs/>
                <w:lang w:val="en-GB"/>
              </w:rPr>
              <w:t xml:space="preserve"> signal</w:t>
            </w:r>
          </w:p>
        </w:tc>
      </w:tr>
      <w:tr w:rsidR="005A65B1" w:rsidRPr="00FC5456" w14:paraId="25B1563C" w14:textId="77777777" w:rsidTr="00743ACD">
        <w:tc>
          <w:tcPr>
            <w:tcW w:w="2287" w:type="dxa"/>
            <w:shd w:val="clear" w:color="auto" w:fill="FFFFFF"/>
          </w:tcPr>
          <w:p w14:paraId="79806BD2" w14:textId="77777777" w:rsidR="005A65B1" w:rsidRPr="00FC5456" w:rsidRDefault="005A65B1" w:rsidP="005A65B1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_W</w:t>
            </w:r>
            <w:r w:rsidRPr="00FC5456">
              <w:rPr>
                <w:b/>
                <w:bCs/>
                <w:lang w:val="en-GB"/>
              </w:rPr>
              <w:t>_Q</w:t>
            </w:r>
          </w:p>
        </w:tc>
        <w:tc>
          <w:tcPr>
            <w:tcW w:w="2141" w:type="dxa"/>
            <w:shd w:val="clear" w:color="auto" w:fill="auto"/>
          </w:tcPr>
          <w:p w14:paraId="4EB54402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i</w:t>
            </w:r>
            <w:r w:rsidRPr="00FC5456">
              <w:rPr>
                <w:bCs/>
                <w:lang w:val="en-GB"/>
              </w:rPr>
              <w:t>nput</w:t>
            </w:r>
          </w:p>
        </w:tc>
        <w:tc>
          <w:tcPr>
            <w:tcW w:w="1634" w:type="dxa"/>
            <w:shd w:val="clear" w:color="auto" w:fill="auto"/>
          </w:tcPr>
          <w:p w14:paraId="1AFEF026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414F991A" w14:textId="77777777" w:rsidR="005A65B1" w:rsidRPr="00FC5456" w:rsidRDefault="005A65B1" w:rsidP="005A65B1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>data output from RAM</w:t>
            </w:r>
            <w:r>
              <w:rPr>
                <w:bCs/>
                <w:lang w:val="en-GB"/>
              </w:rPr>
              <w:t>_W</w:t>
            </w:r>
          </w:p>
        </w:tc>
      </w:tr>
      <w:tr w:rsidR="005A65B1" w:rsidRPr="00FC5456" w14:paraId="296D6428" w14:textId="77777777" w:rsidTr="00743ACD">
        <w:tc>
          <w:tcPr>
            <w:tcW w:w="2287" w:type="dxa"/>
            <w:shd w:val="clear" w:color="auto" w:fill="FFFFFF"/>
          </w:tcPr>
          <w:p w14:paraId="1F4602D5" w14:textId="77777777" w:rsidR="005A65B1" w:rsidRPr="00FC5456" w:rsidRDefault="005A65B1" w:rsidP="005A65B1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_W</w:t>
            </w:r>
            <w:r w:rsidRPr="00FC5456">
              <w:rPr>
                <w:b/>
                <w:bCs/>
                <w:lang w:val="en-GB"/>
              </w:rPr>
              <w:t xml:space="preserve"> _</w:t>
            </w:r>
            <w:r>
              <w:rPr>
                <w:b/>
                <w:bCs/>
                <w:lang w:val="en-GB"/>
              </w:rPr>
              <w:t>D</w:t>
            </w:r>
          </w:p>
        </w:tc>
        <w:tc>
          <w:tcPr>
            <w:tcW w:w="2141" w:type="dxa"/>
            <w:shd w:val="clear" w:color="auto" w:fill="auto"/>
          </w:tcPr>
          <w:p w14:paraId="5BE76059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output</w:t>
            </w:r>
          </w:p>
        </w:tc>
        <w:tc>
          <w:tcPr>
            <w:tcW w:w="1634" w:type="dxa"/>
            <w:shd w:val="clear" w:color="auto" w:fill="auto"/>
          </w:tcPr>
          <w:p w14:paraId="56680E4C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70F95CE3" w14:textId="77777777" w:rsidR="005A65B1" w:rsidRPr="00FC5456" w:rsidRDefault="005A65B1" w:rsidP="005A65B1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 xml:space="preserve">data </w:t>
            </w:r>
            <w:r>
              <w:rPr>
                <w:bCs/>
                <w:lang w:val="en-GB"/>
              </w:rPr>
              <w:t>input</w:t>
            </w:r>
            <w:r w:rsidRPr="00FC5456">
              <w:rPr>
                <w:bCs/>
                <w:lang w:val="en-GB"/>
              </w:rPr>
              <w:t xml:space="preserve"> from RAM</w:t>
            </w:r>
            <w:r>
              <w:rPr>
                <w:bCs/>
                <w:lang w:val="en-GB"/>
              </w:rPr>
              <w:t>_W</w:t>
            </w:r>
          </w:p>
        </w:tc>
      </w:tr>
      <w:tr w:rsidR="005A65B1" w:rsidRPr="00FC5456" w14:paraId="5AEF31F0" w14:textId="77777777" w:rsidTr="00743ACD">
        <w:tc>
          <w:tcPr>
            <w:tcW w:w="2287" w:type="dxa"/>
            <w:shd w:val="clear" w:color="auto" w:fill="FFFFFF"/>
          </w:tcPr>
          <w:p w14:paraId="64A81763" w14:textId="77777777" w:rsidR="005A65B1" w:rsidRPr="00FC5456" w:rsidRDefault="005A65B1" w:rsidP="005A65B1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_W</w:t>
            </w:r>
            <w:r w:rsidRPr="00FC5456">
              <w:rPr>
                <w:b/>
                <w:bCs/>
                <w:lang w:val="en-GB"/>
              </w:rPr>
              <w:t xml:space="preserve"> _A</w:t>
            </w:r>
          </w:p>
        </w:tc>
        <w:tc>
          <w:tcPr>
            <w:tcW w:w="2141" w:type="dxa"/>
            <w:shd w:val="clear" w:color="auto" w:fill="auto"/>
          </w:tcPr>
          <w:p w14:paraId="1F962E66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5F7EB514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18</w:t>
            </w:r>
          </w:p>
        </w:tc>
        <w:tc>
          <w:tcPr>
            <w:tcW w:w="3544" w:type="dxa"/>
            <w:shd w:val="clear" w:color="auto" w:fill="auto"/>
          </w:tcPr>
          <w:p w14:paraId="1AF598AF" w14:textId="77777777" w:rsidR="005A65B1" w:rsidRPr="00FC5456" w:rsidRDefault="005A65B1" w:rsidP="005A65B1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_W</w:t>
            </w:r>
            <w:r w:rsidRPr="00FC5456">
              <w:rPr>
                <w:bCs/>
                <w:lang w:val="en-GB"/>
              </w:rPr>
              <w:t xml:space="preserve"> address signal</w:t>
            </w:r>
          </w:p>
        </w:tc>
      </w:tr>
      <w:tr w:rsidR="005A65B1" w:rsidRPr="00FC5456" w14:paraId="4C81C1F2" w14:textId="77777777" w:rsidTr="00743ACD">
        <w:tc>
          <w:tcPr>
            <w:tcW w:w="2287" w:type="dxa"/>
            <w:shd w:val="clear" w:color="auto" w:fill="FFFFFF"/>
          </w:tcPr>
          <w:p w14:paraId="255B9F27" w14:textId="77777777" w:rsidR="005A65B1" w:rsidRPr="00FC5456" w:rsidRDefault="005A65B1" w:rsidP="005A65B1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_W</w:t>
            </w:r>
            <w:r w:rsidRPr="00FC5456">
              <w:rPr>
                <w:b/>
                <w:bCs/>
                <w:lang w:val="en-GB"/>
              </w:rPr>
              <w:t xml:space="preserve"> _OE</w:t>
            </w:r>
          </w:p>
        </w:tc>
        <w:tc>
          <w:tcPr>
            <w:tcW w:w="2141" w:type="dxa"/>
            <w:shd w:val="clear" w:color="auto" w:fill="auto"/>
          </w:tcPr>
          <w:p w14:paraId="46F56246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4EC7FFBB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69AA7CC7" w14:textId="77777777" w:rsidR="005A65B1" w:rsidRPr="00FC5456" w:rsidRDefault="005A65B1" w:rsidP="005A65B1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_W</w:t>
            </w:r>
            <w:r w:rsidRPr="00FC5456">
              <w:rPr>
                <w:bCs/>
                <w:lang w:val="en-GB"/>
              </w:rPr>
              <w:t xml:space="preserve"> read enable signal</w:t>
            </w:r>
          </w:p>
        </w:tc>
      </w:tr>
      <w:tr w:rsidR="005A65B1" w:rsidRPr="00FC5456" w14:paraId="4A1CA13A" w14:textId="77777777" w:rsidTr="00743ACD">
        <w:tc>
          <w:tcPr>
            <w:tcW w:w="2287" w:type="dxa"/>
            <w:shd w:val="clear" w:color="auto" w:fill="FFFFFF"/>
          </w:tcPr>
          <w:p w14:paraId="28FA5115" w14:textId="77777777" w:rsidR="005A65B1" w:rsidRPr="00FC5456" w:rsidRDefault="005A65B1" w:rsidP="005A65B1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_W</w:t>
            </w:r>
            <w:r w:rsidRPr="00FC5456">
              <w:rPr>
                <w:b/>
                <w:bCs/>
                <w:lang w:val="en-GB"/>
              </w:rPr>
              <w:t xml:space="preserve"> _WE</w:t>
            </w:r>
          </w:p>
        </w:tc>
        <w:tc>
          <w:tcPr>
            <w:tcW w:w="2141" w:type="dxa"/>
            <w:shd w:val="clear" w:color="auto" w:fill="auto"/>
          </w:tcPr>
          <w:p w14:paraId="2605693F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38A36ED4" w14:textId="77777777" w:rsidR="005A65B1" w:rsidRPr="00FC5456" w:rsidRDefault="005A65B1" w:rsidP="005A65B1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70DF85CB" w14:textId="77777777" w:rsidR="005A65B1" w:rsidRPr="00FC5456" w:rsidRDefault="005A65B1" w:rsidP="005A65B1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 xml:space="preserve">_W </w:t>
            </w:r>
            <w:r w:rsidRPr="00FC5456">
              <w:rPr>
                <w:bCs/>
                <w:lang w:val="en-GB"/>
              </w:rPr>
              <w:t>write enable</w:t>
            </w:r>
            <w:r>
              <w:rPr>
                <w:bCs/>
                <w:lang w:val="en-GB"/>
              </w:rPr>
              <w:t xml:space="preserve"> signal</w:t>
            </w:r>
          </w:p>
        </w:tc>
      </w:tr>
      <w:tr w:rsidR="00743ACD" w:rsidRPr="00FC5456" w14:paraId="17B779F5" w14:textId="77777777" w:rsidTr="00743ACD">
        <w:tc>
          <w:tcPr>
            <w:tcW w:w="2287" w:type="dxa"/>
            <w:shd w:val="clear" w:color="auto" w:fill="FFFFFF"/>
          </w:tcPr>
          <w:p w14:paraId="4761F7E0" w14:textId="77777777" w:rsidR="00743ACD" w:rsidRPr="00FC5456" w:rsidRDefault="00743ACD" w:rsidP="00743ACD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</w:t>
            </w:r>
            <w:r w:rsidR="00B93782">
              <w:rPr>
                <w:b/>
                <w:bCs/>
                <w:lang w:val="en-GB"/>
              </w:rPr>
              <w:t>TAG</w:t>
            </w:r>
            <w:r w:rsidRPr="00FC5456">
              <w:rPr>
                <w:b/>
                <w:bCs/>
                <w:lang w:val="en-GB"/>
              </w:rPr>
              <w:t>_Q</w:t>
            </w:r>
          </w:p>
        </w:tc>
        <w:tc>
          <w:tcPr>
            <w:tcW w:w="2141" w:type="dxa"/>
            <w:shd w:val="clear" w:color="auto" w:fill="auto"/>
          </w:tcPr>
          <w:p w14:paraId="146F22FF" w14:textId="77777777" w:rsidR="00743ACD" w:rsidRPr="00FC5456" w:rsidRDefault="00743ACD" w:rsidP="00743ACD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i</w:t>
            </w:r>
            <w:r w:rsidRPr="00FC5456">
              <w:rPr>
                <w:bCs/>
                <w:lang w:val="en-GB"/>
              </w:rPr>
              <w:t>nput</w:t>
            </w:r>
          </w:p>
        </w:tc>
        <w:tc>
          <w:tcPr>
            <w:tcW w:w="1634" w:type="dxa"/>
            <w:shd w:val="clear" w:color="auto" w:fill="auto"/>
          </w:tcPr>
          <w:p w14:paraId="069E4338" w14:textId="77777777" w:rsidR="00743ACD" w:rsidRPr="00FC5456" w:rsidRDefault="00743ACD" w:rsidP="00743ACD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00855FC3" w14:textId="77777777" w:rsidR="00743ACD" w:rsidRPr="00FC5456" w:rsidRDefault="00743ACD" w:rsidP="00743ACD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>data output from RAM</w:t>
            </w:r>
            <w:r>
              <w:rPr>
                <w:bCs/>
                <w:lang w:val="en-GB"/>
              </w:rPr>
              <w:t>_</w:t>
            </w:r>
            <w:r w:rsidR="00B93782">
              <w:rPr>
                <w:bCs/>
                <w:lang w:val="en-GB"/>
              </w:rPr>
              <w:t>TAG</w:t>
            </w:r>
          </w:p>
        </w:tc>
      </w:tr>
      <w:tr w:rsidR="00743ACD" w:rsidRPr="00FC5456" w14:paraId="4A6051D1" w14:textId="77777777" w:rsidTr="00743ACD">
        <w:tc>
          <w:tcPr>
            <w:tcW w:w="2287" w:type="dxa"/>
            <w:shd w:val="clear" w:color="auto" w:fill="FFFFFF"/>
          </w:tcPr>
          <w:p w14:paraId="74CE75BB" w14:textId="77777777" w:rsidR="00743ACD" w:rsidRPr="00FC5456" w:rsidRDefault="00743ACD" w:rsidP="00743ACD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 xml:space="preserve">_ </w:t>
            </w:r>
            <w:r w:rsidR="00B93782">
              <w:rPr>
                <w:b/>
                <w:bCs/>
                <w:lang w:val="en-GB"/>
              </w:rPr>
              <w:t>TAG</w:t>
            </w:r>
            <w:r w:rsidR="00B93782" w:rsidRPr="00FC5456">
              <w:rPr>
                <w:b/>
                <w:bCs/>
                <w:lang w:val="en-GB"/>
              </w:rPr>
              <w:t xml:space="preserve"> </w:t>
            </w:r>
            <w:r w:rsidRPr="00FC5456">
              <w:rPr>
                <w:b/>
                <w:bCs/>
                <w:lang w:val="en-GB"/>
              </w:rPr>
              <w:t>_</w:t>
            </w:r>
            <w:r>
              <w:rPr>
                <w:b/>
                <w:bCs/>
                <w:lang w:val="en-GB"/>
              </w:rPr>
              <w:t>D</w:t>
            </w:r>
          </w:p>
        </w:tc>
        <w:tc>
          <w:tcPr>
            <w:tcW w:w="2141" w:type="dxa"/>
            <w:shd w:val="clear" w:color="auto" w:fill="auto"/>
          </w:tcPr>
          <w:p w14:paraId="2F878873" w14:textId="77777777" w:rsidR="00743ACD" w:rsidRPr="00FC5456" w:rsidRDefault="00743ACD" w:rsidP="00743ACD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output</w:t>
            </w:r>
          </w:p>
        </w:tc>
        <w:tc>
          <w:tcPr>
            <w:tcW w:w="1634" w:type="dxa"/>
            <w:shd w:val="clear" w:color="auto" w:fill="auto"/>
          </w:tcPr>
          <w:p w14:paraId="7D8A693C" w14:textId="77777777" w:rsidR="00743ACD" w:rsidRPr="00FC5456" w:rsidRDefault="00743ACD" w:rsidP="00743ACD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41F40B3F" w14:textId="77777777" w:rsidR="00743ACD" w:rsidRPr="00FC5456" w:rsidRDefault="00743ACD" w:rsidP="00743ACD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 xml:space="preserve">data </w:t>
            </w:r>
            <w:r>
              <w:rPr>
                <w:bCs/>
                <w:lang w:val="en-GB"/>
              </w:rPr>
              <w:t>input</w:t>
            </w:r>
            <w:r w:rsidRPr="00FC5456">
              <w:rPr>
                <w:bCs/>
                <w:lang w:val="en-GB"/>
              </w:rPr>
              <w:t xml:space="preserve"> from RAM</w:t>
            </w:r>
            <w:r>
              <w:rPr>
                <w:bCs/>
                <w:lang w:val="en-GB"/>
              </w:rPr>
              <w:t>_</w:t>
            </w:r>
            <w:r w:rsidR="00B93782">
              <w:rPr>
                <w:bCs/>
                <w:lang w:val="en-GB"/>
              </w:rPr>
              <w:t>TAG</w:t>
            </w:r>
          </w:p>
        </w:tc>
      </w:tr>
      <w:tr w:rsidR="00743ACD" w:rsidRPr="00FC5456" w14:paraId="3E7E51DB" w14:textId="77777777" w:rsidTr="00743ACD">
        <w:tc>
          <w:tcPr>
            <w:tcW w:w="2287" w:type="dxa"/>
            <w:shd w:val="clear" w:color="auto" w:fill="FFFFFF"/>
          </w:tcPr>
          <w:p w14:paraId="6C2FA846" w14:textId="77777777" w:rsidR="00743ACD" w:rsidRPr="00FC5456" w:rsidRDefault="00743ACD" w:rsidP="00743ACD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 xml:space="preserve">_ </w:t>
            </w:r>
            <w:r w:rsidR="00B93782">
              <w:rPr>
                <w:b/>
                <w:bCs/>
                <w:lang w:val="en-GB"/>
              </w:rPr>
              <w:t>TAG</w:t>
            </w:r>
            <w:r w:rsidR="00B93782" w:rsidRPr="00FC5456">
              <w:rPr>
                <w:b/>
                <w:bCs/>
                <w:lang w:val="en-GB"/>
              </w:rPr>
              <w:t xml:space="preserve"> </w:t>
            </w:r>
            <w:r w:rsidRPr="00FC5456">
              <w:rPr>
                <w:b/>
                <w:bCs/>
                <w:lang w:val="en-GB"/>
              </w:rPr>
              <w:t>_A</w:t>
            </w:r>
          </w:p>
        </w:tc>
        <w:tc>
          <w:tcPr>
            <w:tcW w:w="2141" w:type="dxa"/>
            <w:shd w:val="clear" w:color="auto" w:fill="auto"/>
          </w:tcPr>
          <w:p w14:paraId="7B576E1A" w14:textId="77777777" w:rsidR="00743ACD" w:rsidRPr="00FC5456" w:rsidRDefault="00743ACD" w:rsidP="00743ACD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6427D234" w14:textId="77777777" w:rsidR="00743ACD" w:rsidRPr="00FC5456" w:rsidRDefault="00743ACD" w:rsidP="00743ACD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18</w:t>
            </w:r>
          </w:p>
        </w:tc>
        <w:tc>
          <w:tcPr>
            <w:tcW w:w="3544" w:type="dxa"/>
            <w:shd w:val="clear" w:color="auto" w:fill="auto"/>
          </w:tcPr>
          <w:p w14:paraId="66B81158" w14:textId="77777777" w:rsidR="00743ACD" w:rsidRPr="00FC5456" w:rsidRDefault="00743ACD" w:rsidP="00743ACD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</w:t>
            </w:r>
            <w:r w:rsidR="00B93782">
              <w:rPr>
                <w:bCs/>
                <w:lang w:val="en-GB"/>
              </w:rPr>
              <w:t>TAG</w:t>
            </w:r>
            <w:r w:rsidR="00B93782" w:rsidRPr="00FC5456">
              <w:rPr>
                <w:bCs/>
                <w:lang w:val="en-GB"/>
              </w:rPr>
              <w:t xml:space="preserve"> </w:t>
            </w:r>
            <w:r w:rsidRPr="00FC5456">
              <w:rPr>
                <w:bCs/>
                <w:lang w:val="en-GB"/>
              </w:rPr>
              <w:t>address signal</w:t>
            </w:r>
          </w:p>
        </w:tc>
      </w:tr>
      <w:tr w:rsidR="00743ACD" w:rsidRPr="00FC5456" w14:paraId="505B0FDE" w14:textId="77777777" w:rsidTr="00743ACD">
        <w:tc>
          <w:tcPr>
            <w:tcW w:w="2287" w:type="dxa"/>
            <w:shd w:val="clear" w:color="auto" w:fill="FFFFFF"/>
          </w:tcPr>
          <w:p w14:paraId="0F172630" w14:textId="77777777" w:rsidR="00743ACD" w:rsidRPr="00FC5456" w:rsidRDefault="00743ACD" w:rsidP="00743ACD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 xml:space="preserve">_ </w:t>
            </w:r>
            <w:r w:rsidR="00B93782">
              <w:rPr>
                <w:b/>
                <w:bCs/>
                <w:lang w:val="en-GB"/>
              </w:rPr>
              <w:t>TAG</w:t>
            </w:r>
            <w:r w:rsidR="00B93782" w:rsidRPr="00FC5456">
              <w:rPr>
                <w:b/>
                <w:bCs/>
                <w:lang w:val="en-GB"/>
              </w:rPr>
              <w:t xml:space="preserve"> </w:t>
            </w:r>
            <w:r w:rsidRPr="00FC5456">
              <w:rPr>
                <w:b/>
                <w:bCs/>
                <w:lang w:val="en-GB"/>
              </w:rPr>
              <w:t>_OE</w:t>
            </w:r>
          </w:p>
        </w:tc>
        <w:tc>
          <w:tcPr>
            <w:tcW w:w="2141" w:type="dxa"/>
            <w:shd w:val="clear" w:color="auto" w:fill="auto"/>
          </w:tcPr>
          <w:p w14:paraId="0620BAEF" w14:textId="77777777" w:rsidR="00743ACD" w:rsidRPr="00FC5456" w:rsidRDefault="00743ACD" w:rsidP="00743ACD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30B01ED8" w14:textId="77777777" w:rsidR="00743ACD" w:rsidRPr="00FC5456" w:rsidRDefault="00743ACD" w:rsidP="00743ACD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6F9C0AE6" w14:textId="77777777" w:rsidR="00743ACD" w:rsidRPr="00FC5456" w:rsidRDefault="00743ACD" w:rsidP="00743ACD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</w:t>
            </w:r>
            <w:r w:rsidR="00B93782">
              <w:rPr>
                <w:bCs/>
                <w:lang w:val="en-GB"/>
              </w:rPr>
              <w:t>TAG</w:t>
            </w:r>
            <w:r w:rsidR="00B93782" w:rsidRPr="00FC5456">
              <w:rPr>
                <w:bCs/>
                <w:lang w:val="en-GB"/>
              </w:rPr>
              <w:t xml:space="preserve"> </w:t>
            </w:r>
            <w:r w:rsidRPr="00FC5456">
              <w:rPr>
                <w:bCs/>
                <w:lang w:val="en-GB"/>
              </w:rPr>
              <w:t>read enable signal</w:t>
            </w:r>
          </w:p>
        </w:tc>
      </w:tr>
      <w:tr w:rsidR="00743ACD" w:rsidRPr="00FC5456" w14:paraId="1E5F9D54" w14:textId="77777777" w:rsidTr="00743ACD">
        <w:tc>
          <w:tcPr>
            <w:tcW w:w="2287" w:type="dxa"/>
            <w:shd w:val="clear" w:color="auto" w:fill="FFFFFF"/>
          </w:tcPr>
          <w:p w14:paraId="507C8A4B" w14:textId="77777777" w:rsidR="00743ACD" w:rsidRPr="00FC5456" w:rsidRDefault="00743ACD" w:rsidP="00743ACD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 xml:space="preserve">_ </w:t>
            </w:r>
            <w:r w:rsidR="00B93782">
              <w:rPr>
                <w:b/>
                <w:bCs/>
                <w:lang w:val="en-GB"/>
              </w:rPr>
              <w:t>TAG</w:t>
            </w:r>
            <w:r w:rsidR="00B93782" w:rsidRPr="00FC5456">
              <w:rPr>
                <w:b/>
                <w:bCs/>
                <w:lang w:val="en-GB"/>
              </w:rPr>
              <w:t xml:space="preserve"> </w:t>
            </w:r>
            <w:r w:rsidRPr="00FC5456">
              <w:rPr>
                <w:b/>
                <w:bCs/>
                <w:lang w:val="en-GB"/>
              </w:rPr>
              <w:t>_WE</w:t>
            </w:r>
          </w:p>
        </w:tc>
        <w:tc>
          <w:tcPr>
            <w:tcW w:w="2141" w:type="dxa"/>
            <w:shd w:val="clear" w:color="auto" w:fill="auto"/>
          </w:tcPr>
          <w:p w14:paraId="54D2467F" w14:textId="77777777" w:rsidR="00743ACD" w:rsidRPr="00FC5456" w:rsidRDefault="00743ACD" w:rsidP="00743ACD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21E75B84" w14:textId="77777777" w:rsidR="00743ACD" w:rsidRPr="00FC5456" w:rsidRDefault="00743ACD" w:rsidP="00743ACD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43AEA793" w14:textId="77777777" w:rsidR="00743ACD" w:rsidRPr="00FC5456" w:rsidRDefault="00743ACD" w:rsidP="00743ACD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</w:t>
            </w:r>
            <w:r w:rsidR="00B93782">
              <w:rPr>
                <w:bCs/>
                <w:lang w:val="en-GB"/>
              </w:rPr>
              <w:t>TAG</w:t>
            </w:r>
            <w:r w:rsidRPr="00FC5456">
              <w:rPr>
                <w:bCs/>
                <w:lang w:val="en-GB"/>
              </w:rPr>
              <w:t xml:space="preserve"> write enable</w:t>
            </w:r>
            <w:r>
              <w:rPr>
                <w:bCs/>
                <w:lang w:val="en-GB"/>
              </w:rPr>
              <w:t xml:space="preserve"> signal</w:t>
            </w:r>
          </w:p>
        </w:tc>
      </w:tr>
    </w:tbl>
    <w:p w14:paraId="55235AB5" w14:textId="39634981" w:rsidR="006A1B87" w:rsidRPr="005A65B1" w:rsidRDefault="00F403FF" w:rsidP="00210FC8">
      <w:pPr>
        <w:rPr>
          <w:b/>
          <w:lang w:val="en-GB"/>
        </w:rPr>
      </w:pPr>
      <w:r>
        <w:rPr>
          <w:rFonts w:hint="eastAsia"/>
          <w:b/>
          <w:noProof/>
          <w:lang w:val="en-GB"/>
        </w:rPr>
        <w:drawing>
          <wp:anchor distT="0" distB="0" distL="114300" distR="114300" simplePos="0" relativeHeight="251654656" behindDoc="0" locked="0" layoutInCell="1" allowOverlap="1" wp14:anchorId="0F7605EF" wp14:editId="548CFD16">
            <wp:simplePos x="0" y="0"/>
            <wp:positionH relativeFrom="column">
              <wp:posOffset>-383540</wp:posOffset>
            </wp:positionH>
            <wp:positionV relativeFrom="paragraph">
              <wp:posOffset>370840</wp:posOffset>
            </wp:positionV>
            <wp:extent cx="6605270" cy="414655"/>
            <wp:effectExtent l="0" t="0" r="0" b="0"/>
            <wp:wrapSquare wrapText="bothSides"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270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BBEA0" w14:textId="3E0A7760" w:rsidR="007A6CD4" w:rsidRPr="00FA544A" w:rsidRDefault="00210FC8" w:rsidP="00210FC8">
      <w:pPr>
        <w:jc w:val="center"/>
        <w:rPr>
          <w:bCs/>
          <w:lang w:val="en-GB"/>
        </w:rPr>
      </w:pPr>
      <w:r>
        <w:rPr>
          <w:bCs/>
          <w:lang w:val="en-GB"/>
        </w:rPr>
        <w:t xml:space="preserve">Fig4. </w:t>
      </w:r>
      <w:r w:rsidRPr="00FA544A">
        <w:rPr>
          <w:bCs/>
          <w:lang w:val="en-GB"/>
        </w:rPr>
        <w:t>example waveform for RAM</w:t>
      </w:r>
    </w:p>
    <w:p w14:paraId="02ACD70C" w14:textId="77777777" w:rsidR="00003F83" w:rsidRPr="00A94890" w:rsidRDefault="003579E0" w:rsidP="003579E0">
      <w:pPr>
        <w:numPr>
          <w:ilvl w:val="0"/>
          <w:numId w:val="33"/>
        </w:numPr>
        <w:rPr>
          <w:lang w:val="en-GB"/>
        </w:rPr>
      </w:pPr>
      <w:r>
        <w:rPr>
          <w:b/>
          <w:lang w:val="en-GB"/>
        </w:rPr>
        <w:br w:type="page"/>
      </w:r>
      <w:r w:rsidR="00003F83" w:rsidRPr="00A94890">
        <w:rPr>
          <w:lang w:val="en-GB"/>
        </w:rPr>
        <w:lastRenderedPageBreak/>
        <w:t>Understand</w:t>
      </w:r>
      <w:r w:rsidR="00404D22" w:rsidRPr="00A94890">
        <w:rPr>
          <w:lang w:val="en-GB"/>
        </w:rPr>
        <w:t>ing</w:t>
      </w:r>
      <w:r w:rsidR="00003F83" w:rsidRPr="00A94890">
        <w:rPr>
          <w:lang w:val="en-GB"/>
        </w:rPr>
        <w:t xml:space="preserve"> the function</w:t>
      </w:r>
      <w:r w:rsidR="00AB6DA4" w:rsidRPr="00A94890">
        <w:rPr>
          <w:lang w:val="en-GB"/>
        </w:rPr>
        <w:t>:</w:t>
      </w:r>
    </w:p>
    <w:p w14:paraId="3BC28F72" w14:textId="77777777" w:rsidR="00003F83" w:rsidRPr="00A94890" w:rsidRDefault="0028324D">
      <w:pPr>
        <w:ind w:left="360" w:firstLine="120"/>
        <w:jc w:val="both"/>
        <w:rPr>
          <w:color w:val="FF0000"/>
          <w:lang w:val="en-GB"/>
        </w:rPr>
      </w:pPr>
      <w:r>
        <w:rPr>
          <w:lang w:val="en-GB"/>
        </w:rPr>
        <w:t xml:space="preserve">Once </w:t>
      </w:r>
      <w:r w:rsidR="00003F83" w:rsidRPr="00A94890">
        <w:rPr>
          <w:lang w:val="en-GB"/>
        </w:rPr>
        <w:t xml:space="preserve">system is initialized, </w:t>
      </w:r>
      <w:proofErr w:type="gramStart"/>
      <w:r w:rsidR="00003F83" w:rsidRPr="00A94890">
        <w:rPr>
          <w:lang w:val="en-GB"/>
        </w:rPr>
        <w:t>it</w:t>
      </w:r>
      <w:proofErr w:type="gramEnd"/>
    </w:p>
    <w:p w14:paraId="3205E913" w14:textId="77777777" w:rsidR="00477BCD" w:rsidRPr="00477BCD" w:rsidRDefault="0028324D" w:rsidP="00477BCD">
      <w:pPr>
        <w:numPr>
          <w:ilvl w:val="1"/>
          <w:numId w:val="8"/>
        </w:numPr>
        <w:jc w:val="both"/>
        <w:rPr>
          <w:lang w:val="en-GB"/>
        </w:rPr>
      </w:pPr>
      <w:r w:rsidRPr="006365AA">
        <w:rPr>
          <w:lang w:val="en-GB"/>
        </w:rPr>
        <w:t>r</w:t>
      </w:r>
      <w:r w:rsidR="00003F83" w:rsidRPr="006365AA">
        <w:rPr>
          <w:lang w:val="en-GB"/>
        </w:rPr>
        <w:t xml:space="preserve">ead </w:t>
      </w:r>
      <w:r w:rsidR="002301EF">
        <w:rPr>
          <w:lang w:val="en-GB"/>
        </w:rPr>
        <w:t>codebook</w:t>
      </w:r>
      <w:r>
        <w:rPr>
          <w:lang w:val="en-GB"/>
        </w:rPr>
        <w:t xml:space="preserve"> from the R</w:t>
      </w:r>
      <w:r w:rsidR="002301EF">
        <w:rPr>
          <w:lang w:val="en-GB"/>
        </w:rPr>
        <w:t>AM</w:t>
      </w:r>
      <w:r w:rsidR="003966EB">
        <w:rPr>
          <w:lang w:val="en-GB"/>
        </w:rPr>
        <w:t>_W</w:t>
      </w:r>
      <w:r w:rsidR="00477BCD">
        <w:rPr>
          <w:lang w:val="en-GB"/>
        </w:rPr>
        <w:t xml:space="preserve"> to </w:t>
      </w:r>
      <w:r w:rsidR="003966EB">
        <w:rPr>
          <w:lang w:val="en-GB"/>
        </w:rPr>
        <w:t>64 VEPs</w:t>
      </w:r>
      <w:r w:rsidR="002301EF">
        <w:rPr>
          <w:lang w:val="en-GB"/>
        </w:rPr>
        <w:t xml:space="preserve"> </w:t>
      </w:r>
      <w:proofErr w:type="gramStart"/>
      <w:r w:rsidR="002301EF">
        <w:rPr>
          <w:lang w:val="en-GB"/>
        </w:rPr>
        <w:t>instances</w:t>
      </w:r>
      <w:proofErr w:type="gramEnd"/>
    </w:p>
    <w:p w14:paraId="27CB5485" w14:textId="77777777" w:rsidR="001E5858" w:rsidRPr="00477BCD" w:rsidRDefault="001E5858" w:rsidP="001E5858">
      <w:pPr>
        <w:numPr>
          <w:ilvl w:val="1"/>
          <w:numId w:val="8"/>
        </w:numPr>
        <w:jc w:val="both"/>
        <w:rPr>
          <w:lang w:val="en-GB"/>
        </w:rPr>
      </w:pPr>
      <w:r w:rsidRPr="006365AA">
        <w:rPr>
          <w:lang w:val="en-GB"/>
        </w:rPr>
        <w:t xml:space="preserve">read </w:t>
      </w:r>
      <w:r>
        <w:rPr>
          <w:lang w:val="en-GB"/>
        </w:rPr>
        <w:t>a pixel from the RAM</w:t>
      </w:r>
      <w:r w:rsidR="003966EB">
        <w:rPr>
          <w:lang w:val="en-GB"/>
        </w:rPr>
        <w:t>_IF</w:t>
      </w:r>
      <w:r>
        <w:rPr>
          <w:lang w:val="en-GB"/>
        </w:rPr>
        <w:t xml:space="preserve"> at a </w:t>
      </w:r>
      <w:proofErr w:type="gramStart"/>
      <w:r>
        <w:rPr>
          <w:lang w:val="en-GB"/>
        </w:rPr>
        <w:t>time, and</w:t>
      </w:r>
      <w:proofErr w:type="gramEnd"/>
      <w:r>
        <w:rPr>
          <w:lang w:val="en-GB"/>
        </w:rPr>
        <w:t xml:space="preserve"> compute the Manhattan distance</w:t>
      </w:r>
      <w:r w:rsidR="00042147">
        <w:rPr>
          <w:lang w:val="en-GB"/>
        </w:rPr>
        <w:t>s</w:t>
      </w:r>
      <w:r>
        <w:rPr>
          <w:lang w:val="en-GB"/>
        </w:rPr>
        <w:t xml:space="preserve"> </w:t>
      </w:r>
      <w:r w:rsidRPr="001E5858">
        <w:t xml:space="preserve">among </w:t>
      </w:r>
      <w:r>
        <w:t>that</w:t>
      </w:r>
      <w:r w:rsidRPr="001E5858">
        <w:t xml:space="preserve"> pixel and </w:t>
      </w:r>
      <w:r>
        <w:t>64</w:t>
      </w:r>
      <w:r w:rsidRPr="001E5858">
        <w:t xml:space="preserve"> weights </w:t>
      </w:r>
      <w:r w:rsidR="009377DE">
        <w:t>of</w:t>
      </w:r>
      <w:r>
        <w:t xml:space="preserve"> </w:t>
      </w:r>
      <w:r w:rsidRPr="001E5858">
        <w:t>codebook</w:t>
      </w:r>
      <w:r>
        <w:t>, after that, choose the id which represent</w:t>
      </w:r>
      <w:r w:rsidR="00D31016">
        <w:t>s</w:t>
      </w:r>
      <w:r>
        <w:t xml:space="preserve"> the data tag for the weight having the shortest distance among other weight</w:t>
      </w:r>
      <w:r w:rsidR="00D31016">
        <w:t>s.</w:t>
      </w:r>
    </w:p>
    <w:p w14:paraId="3E764B42" w14:textId="77777777" w:rsidR="00003F83" w:rsidRPr="00A94890" w:rsidRDefault="00756569" w:rsidP="00477BCD">
      <w:pPr>
        <w:numPr>
          <w:ilvl w:val="1"/>
          <w:numId w:val="8"/>
        </w:numPr>
        <w:jc w:val="both"/>
        <w:rPr>
          <w:lang w:val="en-GB"/>
        </w:rPr>
      </w:pPr>
      <w:r>
        <w:rPr>
          <w:lang w:val="en-GB"/>
        </w:rPr>
        <w:t>writes</w:t>
      </w:r>
      <w:r w:rsidR="00003F83" w:rsidRPr="00A94890">
        <w:rPr>
          <w:lang w:val="en-GB"/>
        </w:rPr>
        <w:t xml:space="preserve"> th</w:t>
      </w:r>
      <w:r w:rsidR="00477BCD">
        <w:rPr>
          <w:lang w:val="en-GB"/>
        </w:rPr>
        <w:t xml:space="preserve">e </w:t>
      </w:r>
      <w:r w:rsidR="00042147">
        <w:rPr>
          <w:lang w:val="en-GB"/>
        </w:rPr>
        <w:t>data tag</w:t>
      </w:r>
      <w:r w:rsidR="00477BCD">
        <w:rPr>
          <w:lang w:val="en-GB"/>
        </w:rPr>
        <w:t xml:space="preserve"> </w:t>
      </w:r>
      <w:r>
        <w:rPr>
          <w:lang w:val="en-GB"/>
        </w:rPr>
        <w:t xml:space="preserve">back </w:t>
      </w:r>
      <w:r w:rsidR="00003F83" w:rsidRPr="00A94890">
        <w:rPr>
          <w:lang w:val="en-GB"/>
        </w:rPr>
        <w:t xml:space="preserve">to the </w:t>
      </w:r>
      <w:r>
        <w:rPr>
          <w:lang w:val="en-GB"/>
        </w:rPr>
        <w:t>RAM</w:t>
      </w:r>
      <w:r w:rsidR="00484D9D">
        <w:rPr>
          <w:lang w:val="en-GB"/>
        </w:rPr>
        <w:t>_TAG</w:t>
      </w:r>
      <w:r w:rsidR="00840EB3">
        <w:rPr>
          <w:lang w:val="en-GB"/>
        </w:rPr>
        <w:t>.</w:t>
      </w:r>
    </w:p>
    <w:p w14:paraId="5B31EDC1" w14:textId="77777777" w:rsidR="00003F83" w:rsidRPr="00A94890" w:rsidRDefault="00003F83">
      <w:pPr>
        <w:numPr>
          <w:ilvl w:val="1"/>
          <w:numId w:val="8"/>
        </w:numPr>
        <w:jc w:val="both"/>
        <w:rPr>
          <w:lang w:val="en-GB"/>
        </w:rPr>
      </w:pPr>
      <w:r w:rsidRPr="00A94890">
        <w:rPr>
          <w:lang w:val="en-GB"/>
        </w:rPr>
        <w:t>repeat</w:t>
      </w:r>
      <w:r w:rsidR="00B01868" w:rsidRPr="00A94890">
        <w:rPr>
          <w:lang w:val="en-GB"/>
        </w:rPr>
        <w:t>s</w:t>
      </w:r>
      <w:r w:rsidR="00756569">
        <w:rPr>
          <w:lang w:val="en-GB"/>
        </w:rPr>
        <w:t xml:space="preserve"> the process step (</w:t>
      </w:r>
      <w:r w:rsidR="00042147">
        <w:rPr>
          <w:lang w:val="en-GB"/>
        </w:rPr>
        <w:t>b</w:t>
      </w:r>
      <w:r w:rsidR="00756569">
        <w:rPr>
          <w:lang w:val="en-GB"/>
        </w:rPr>
        <w:t>)-(c</w:t>
      </w:r>
      <w:r w:rsidRPr="00A94890">
        <w:rPr>
          <w:lang w:val="en-GB"/>
        </w:rPr>
        <w:t xml:space="preserve">) </w:t>
      </w:r>
      <w:r w:rsidR="00756569">
        <w:rPr>
          <w:lang w:val="en-GB"/>
        </w:rPr>
        <w:t>until the last pixel of RAM</w:t>
      </w:r>
      <w:r w:rsidR="00FF6D2D">
        <w:rPr>
          <w:lang w:val="en-GB"/>
        </w:rPr>
        <w:t>_IF</w:t>
      </w:r>
      <w:r w:rsidR="00756569">
        <w:rPr>
          <w:lang w:val="en-GB"/>
        </w:rPr>
        <w:t xml:space="preserve"> is updated</w:t>
      </w:r>
      <w:r w:rsidR="00840EB3">
        <w:rPr>
          <w:lang w:val="en-GB"/>
        </w:rPr>
        <w:t>.</w:t>
      </w:r>
    </w:p>
    <w:p w14:paraId="257AE998" w14:textId="77777777" w:rsidR="00003F83" w:rsidRPr="00A94890" w:rsidRDefault="00003F83">
      <w:pPr>
        <w:numPr>
          <w:ilvl w:val="1"/>
          <w:numId w:val="8"/>
        </w:numPr>
        <w:jc w:val="both"/>
        <w:rPr>
          <w:lang w:val="en-GB"/>
        </w:rPr>
      </w:pPr>
      <w:r w:rsidRPr="00A94890">
        <w:rPr>
          <w:lang w:val="en-GB"/>
        </w:rPr>
        <w:t>flag</w:t>
      </w:r>
      <w:r w:rsidR="00B01868" w:rsidRPr="00A94890">
        <w:rPr>
          <w:lang w:val="en-GB"/>
        </w:rPr>
        <w:t>s</w:t>
      </w:r>
      <w:r w:rsidR="00756569">
        <w:rPr>
          <w:lang w:val="en-GB"/>
        </w:rPr>
        <w:t xml:space="preserve"> “done” when step (d</w:t>
      </w:r>
      <w:r w:rsidRPr="00A94890">
        <w:rPr>
          <w:lang w:val="en-GB"/>
        </w:rPr>
        <w:t>) is completed</w:t>
      </w:r>
      <w:r w:rsidR="00840EB3">
        <w:rPr>
          <w:lang w:val="en-GB"/>
        </w:rPr>
        <w:t>.</w:t>
      </w:r>
    </w:p>
    <w:p w14:paraId="776035F2" w14:textId="77777777" w:rsidR="00003F83" w:rsidRPr="00A94890" w:rsidRDefault="00003F83">
      <w:pPr>
        <w:jc w:val="both"/>
        <w:rPr>
          <w:lang w:val="en-GB"/>
        </w:rPr>
      </w:pPr>
    </w:p>
    <w:p w14:paraId="41027AED" w14:textId="77777777" w:rsidR="00003F83" w:rsidRPr="00A94890" w:rsidRDefault="00003F83">
      <w:pPr>
        <w:pStyle w:val="ab"/>
        <w:numPr>
          <w:ilvl w:val="0"/>
          <w:numId w:val="12"/>
        </w:numPr>
        <w:jc w:val="both"/>
        <w:rPr>
          <w:rFonts w:ascii="Times New Roman" w:hAnsi="Times New Roman" w:cs="Times New Roman"/>
          <w:lang w:val="en-GB"/>
        </w:rPr>
      </w:pPr>
      <w:r w:rsidRPr="00A94890">
        <w:rPr>
          <w:rFonts w:ascii="Times New Roman" w:hAnsi="Times New Roman" w:cs="Times New Roman"/>
          <w:lang w:val="en-GB"/>
        </w:rPr>
        <w:t xml:space="preserve">Know the basic design </w:t>
      </w:r>
      <w:proofErr w:type="gramStart"/>
      <w:r w:rsidRPr="00A94890">
        <w:rPr>
          <w:rFonts w:ascii="Times New Roman" w:hAnsi="Times New Roman" w:cs="Times New Roman"/>
          <w:lang w:val="en-GB"/>
        </w:rPr>
        <w:t>rules</w:t>
      </w:r>
      <w:proofErr w:type="gramEnd"/>
    </w:p>
    <w:p w14:paraId="1732B33D" w14:textId="77777777" w:rsidR="00003F83" w:rsidRDefault="00003F83" w:rsidP="00220559">
      <w:pPr>
        <w:pStyle w:val="ab"/>
        <w:numPr>
          <w:ilvl w:val="1"/>
          <w:numId w:val="22"/>
        </w:numPr>
        <w:jc w:val="both"/>
        <w:rPr>
          <w:rFonts w:ascii="Times New Roman" w:hAnsi="Times New Roman" w:cs="Times New Roman"/>
          <w:lang w:val="en-GB"/>
        </w:rPr>
      </w:pPr>
      <w:r w:rsidRPr="00A94890">
        <w:rPr>
          <w:rFonts w:ascii="Times New Roman" w:hAnsi="Times New Roman" w:cs="Times New Roman"/>
          <w:lang w:val="en-GB"/>
        </w:rPr>
        <w:t xml:space="preserve">All operations initiated on the positive edge trigger of the </w:t>
      </w:r>
      <w:proofErr w:type="gramStart"/>
      <w:r w:rsidRPr="00A94890">
        <w:rPr>
          <w:rFonts w:ascii="Times New Roman" w:hAnsi="Times New Roman" w:cs="Times New Roman"/>
          <w:lang w:val="en-GB"/>
        </w:rPr>
        <w:t>clock</w:t>
      </w:r>
      <w:proofErr w:type="gramEnd"/>
    </w:p>
    <w:p w14:paraId="0F12D62C" w14:textId="77777777" w:rsidR="00003F83" w:rsidRPr="00A94890" w:rsidRDefault="00003F83" w:rsidP="00220559">
      <w:pPr>
        <w:pStyle w:val="ab"/>
        <w:numPr>
          <w:ilvl w:val="1"/>
          <w:numId w:val="22"/>
        </w:numPr>
        <w:jc w:val="both"/>
        <w:rPr>
          <w:rFonts w:ascii="Times New Roman" w:hAnsi="Times New Roman" w:cs="Times New Roman"/>
          <w:color w:val="FF0000"/>
          <w:lang w:val="en-GB"/>
        </w:rPr>
      </w:pPr>
      <w:r w:rsidRPr="00A94890">
        <w:rPr>
          <w:rFonts w:ascii="Times New Roman" w:hAnsi="Times New Roman" w:cs="Times New Roman"/>
          <w:lang w:val="en-GB"/>
        </w:rPr>
        <w:t>Control signals:</w:t>
      </w:r>
    </w:p>
    <w:p w14:paraId="60AF1380" w14:textId="77777777" w:rsidR="00003F83" w:rsidRPr="00A94890" w:rsidRDefault="00766BD8" w:rsidP="000F01A9">
      <w:pPr>
        <w:numPr>
          <w:ilvl w:val="2"/>
          <w:numId w:val="22"/>
        </w:numPr>
        <w:jc w:val="both"/>
        <w:rPr>
          <w:color w:val="FF0000"/>
          <w:lang w:val="en-GB"/>
        </w:rPr>
      </w:pPr>
      <w:r>
        <w:rPr>
          <w:i/>
          <w:color w:val="FF0000"/>
          <w:lang w:val="en-GB"/>
        </w:rPr>
        <w:t>RAM_WE</w:t>
      </w:r>
      <w:r w:rsidR="00003F83" w:rsidRPr="00A94890">
        <w:rPr>
          <w:lang w:val="en-GB"/>
        </w:rPr>
        <w:t xml:space="preserve">: To store the data </w:t>
      </w:r>
      <w:r>
        <w:rPr>
          <w:lang w:val="en-GB"/>
        </w:rPr>
        <w:t xml:space="preserve">to </w:t>
      </w:r>
      <w:proofErr w:type="gramStart"/>
      <w:r>
        <w:rPr>
          <w:lang w:val="en-GB"/>
        </w:rPr>
        <w:t>RAM</w:t>
      </w:r>
      <w:proofErr w:type="gramEnd"/>
    </w:p>
    <w:p w14:paraId="378BF436" w14:textId="77777777" w:rsidR="00003F83" w:rsidRPr="00A94890" w:rsidRDefault="00766BD8" w:rsidP="000F01A9">
      <w:pPr>
        <w:numPr>
          <w:ilvl w:val="2"/>
          <w:numId w:val="22"/>
        </w:numPr>
        <w:jc w:val="both"/>
        <w:rPr>
          <w:color w:val="FF0000"/>
          <w:lang w:val="en-GB"/>
        </w:rPr>
      </w:pPr>
      <w:r>
        <w:rPr>
          <w:i/>
          <w:color w:val="FF0000"/>
          <w:lang w:val="en-GB"/>
        </w:rPr>
        <w:t>RAM_OE</w:t>
      </w:r>
      <w:r w:rsidR="00003F83" w:rsidRPr="00A94890">
        <w:rPr>
          <w:lang w:val="en-GB"/>
        </w:rPr>
        <w:t>:</w:t>
      </w:r>
      <w:r w:rsidR="007D2548">
        <w:rPr>
          <w:lang w:val="en-GB"/>
        </w:rPr>
        <w:t xml:space="preserve"> </w:t>
      </w:r>
      <w:r w:rsidRPr="00A94890">
        <w:rPr>
          <w:lang w:val="en-GB"/>
        </w:rPr>
        <w:t xml:space="preserve">To read data from </w:t>
      </w:r>
      <w:proofErr w:type="gramStart"/>
      <w:r>
        <w:rPr>
          <w:lang w:val="en-GB"/>
        </w:rPr>
        <w:t>RAM</w:t>
      </w:r>
      <w:proofErr w:type="gramEnd"/>
    </w:p>
    <w:p w14:paraId="0F2485E0" w14:textId="77777777" w:rsidR="00003F83" w:rsidRPr="00A94890" w:rsidRDefault="00766BD8" w:rsidP="00E93A98">
      <w:pPr>
        <w:numPr>
          <w:ilvl w:val="2"/>
          <w:numId w:val="22"/>
        </w:numPr>
        <w:jc w:val="both"/>
        <w:rPr>
          <w:lang w:val="en-GB"/>
        </w:rPr>
      </w:pPr>
      <w:r>
        <w:rPr>
          <w:i/>
          <w:color w:val="FF0000"/>
          <w:lang w:val="en-GB"/>
        </w:rPr>
        <w:t>d</w:t>
      </w:r>
      <w:r w:rsidR="00003F83" w:rsidRPr="00203E7A">
        <w:rPr>
          <w:i/>
          <w:color w:val="FF0000"/>
          <w:lang w:val="en-GB"/>
        </w:rPr>
        <w:t>one</w:t>
      </w:r>
      <w:r w:rsidR="00003F83" w:rsidRPr="00A94890">
        <w:rPr>
          <w:lang w:val="en-GB"/>
        </w:rPr>
        <w:t xml:space="preserve">: Stop the </w:t>
      </w:r>
      <w:proofErr w:type="gramStart"/>
      <w:r w:rsidR="00003F83" w:rsidRPr="00A94890">
        <w:rPr>
          <w:lang w:val="en-GB"/>
        </w:rPr>
        <w:t>process</w:t>
      </w:r>
      <w:proofErr w:type="gramEnd"/>
    </w:p>
    <w:p w14:paraId="07309614" w14:textId="77777777" w:rsidR="00B41E5B" w:rsidRPr="00A94890" w:rsidRDefault="00B41E5B">
      <w:pPr>
        <w:jc w:val="both"/>
        <w:rPr>
          <w:lang w:val="en-GB"/>
        </w:rPr>
      </w:pPr>
    </w:p>
    <w:p w14:paraId="6DFA3D7A" w14:textId="77777777" w:rsidR="006F5757" w:rsidRDefault="006F5757" w:rsidP="006F5757">
      <w:pPr>
        <w:numPr>
          <w:ilvl w:val="0"/>
          <w:numId w:val="33"/>
        </w:numPr>
        <w:rPr>
          <w:noProof/>
        </w:rPr>
      </w:pPr>
      <w:r>
        <w:rPr>
          <w:noProof/>
        </w:rPr>
        <w:t>Describe your design in detail</w:t>
      </w:r>
      <w:r w:rsidR="000A4CDF">
        <w:rPr>
          <w:noProof/>
        </w:rPr>
        <w:t>. You can draw internal architecture or block diagram to describe your dsign.</w:t>
      </w:r>
    </w:p>
    <w:p w14:paraId="341564B6" w14:textId="77777777" w:rsidR="006F5757" w:rsidRDefault="006F5757" w:rsidP="006F5757">
      <w:pPr>
        <w:numPr>
          <w:ilvl w:val="1"/>
          <w:numId w:val="33"/>
        </w:numPr>
        <w:rPr>
          <w:noProof/>
        </w:rPr>
      </w:pPr>
      <w:r>
        <w:rPr>
          <w:noProof/>
        </w:rPr>
        <w:t>MAN</w:t>
      </w:r>
    </w:p>
    <w:p w14:paraId="33C56978" w14:textId="4B46DA05" w:rsidR="000A4CDF" w:rsidRDefault="008A1ECF" w:rsidP="000A4CDF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CA8CFD" wp14:editId="7826DB9D">
                <wp:simplePos x="0" y="0"/>
                <wp:positionH relativeFrom="column">
                  <wp:posOffset>913320</wp:posOffset>
                </wp:positionH>
                <wp:positionV relativeFrom="paragraph">
                  <wp:posOffset>515520</wp:posOffset>
                </wp:positionV>
                <wp:extent cx="0" cy="0"/>
                <wp:effectExtent l="0" t="0" r="0" b="0"/>
                <wp:wrapNone/>
                <wp:docPr id="344576967" name="橢圓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1F75F7" id="橢圓 59" o:spid="_x0000_s1026" style="position:absolute;margin-left:71.9pt;margin-top:40.6pt;width:0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" fillcolor="black" strokeweight=".25mm">
                <v:fill opacity="3341f"/>
                <v:stroke joinstyle="miter"/>
              </v:oval>
            </w:pict>
          </mc:Fallback>
        </mc:AlternateContent>
      </w:r>
      <w:r w:rsidR="00F403FF">
        <w:rPr>
          <w:noProof/>
        </w:rPr>
        <mc:AlternateContent>
          <mc:Choice Requires="wps">
            <w:drawing>
              <wp:inline distT="0" distB="0" distL="0" distR="0" wp14:anchorId="3DCE5E5E" wp14:editId="27DD1BCE">
                <wp:extent cx="6350000" cy="4895850"/>
                <wp:effectExtent l="0" t="0" r="12700" b="19050"/>
                <wp:docPr id="6" name="Rectangl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00" cy="489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F33F4" w14:textId="5D6DE0E2" w:rsidR="00034F0A" w:rsidRDefault="00034F0A" w:rsidP="00034F0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592FD7" wp14:editId="7331C871">
                                  <wp:extent cx="6134258" cy="2527300"/>
                                  <wp:effectExtent l="0" t="0" r="0" b="6350"/>
                                  <wp:docPr id="821461070" name="圖片 1" descr="一張含有 圖表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1461070" name="圖片 1" descr="一張含有 圖表 的圖片&#10;&#10;自動產生的描述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49588" cy="25336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CE5E5E" id="Rectangle 162" o:spid="_x0000_s1026" style="width:500pt;height:3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">
                <v:textbox>
                  <w:txbxContent>
                    <w:p w14:paraId="24FF33F4" w14:textId="5D6DE0E2" w:rsidR="00034F0A" w:rsidRDefault="00034F0A" w:rsidP="00034F0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592FD7" wp14:editId="7331C871">
                            <wp:extent cx="6134258" cy="2527300"/>
                            <wp:effectExtent l="0" t="0" r="0" b="6350"/>
                            <wp:docPr id="821461070" name="圖片 1" descr="一張含有 圖表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1461070" name="圖片 1" descr="一張含有 圖表 的圖片&#10;&#10;自動產生的描述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49588" cy="25336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0A4CDF" w:rsidRPr="004B21B1">
        <w:rPr>
          <w:noProof/>
        </w:rPr>
        <w:t xml:space="preserve"> </w:t>
      </w:r>
    </w:p>
    <w:p w14:paraId="376BE1C8" w14:textId="77777777" w:rsidR="000A4CDF" w:rsidRDefault="000A4CDF" w:rsidP="000A4CDF">
      <w:pPr>
        <w:ind w:left="960"/>
        <w:rPr>
          <w:noProof/>
        </w:rPr>
      </w:pPr>
    </w:p>
    <w:p w14:paraId="40C1908B" w14:textId="77777777" w:rsidR="006F5757" w:rsidRDefault="006F5757" w:rsidP="006F5757">
      <w:pPr>
        <w:numPr>
          <w:ilvl w:val="1"/>
          <w:numId w:val="33"/>
        </w:numPr>
        <w:rPr>
          <w:noProof/>
        </w:rPr>
      </w:pPr>
      <w:r>
        <w:rPr>
          <w:noProof/>
        </w:rPr>
        <w:t>MIN</w:t>
      </w:r>
    </w:p>
    <w:p w14:paraId="5CD30AFF" w14:textId="3741E859" w:rsidR="000A4CDF" w:rsidRDefault="00F403FF" w:rsidP="000A4CDF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843A849" wp14:editId="6FD72F12">
                <wp:extent cx="6394543" cy="5435912"/>
                <wp:effectExtent l="0" t="0" r="25400" b="12700"/>
                <wp:docPr id="5" name="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94543" cy="54359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D68B5" w14:textId="13630229" w:rsidR="005103B7" w:rsidRDefault="005103B7" w:rsidP="005103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5692D2" wp14:editId="149B9879">
                                  <wp:extent cx="6338700" cy="1511300"/>
                                  <wp:effectExtent l="0" t="0" r="5080" b="0"/>
                                  <wp:docPr id="138476351" name="圖片 1" descr="一張含有 圖表, 圖解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476351" name="圖片 1" descr="一張含有 圖表, 圖解 的圖片&#10;&#10;自動產生的描述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50156" cy="15140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43A849" id="Rectangle 161" o:spid="_x0000_s1027" style="width:503.5pt;height:4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">
                <v:textbox>
                  <w:txbxContent>
                    <w:p w14:paraId="678D68B5" w14:textId="13630229" w:rsidR="005103B7" w:rsidRDefault="005103B7" w:rsidP="005103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5692D2" wp14:editId="149B9879">
                            <wp:extent cx="6338700" cy="1511300"/>
                            <wp:effectExtent l="0" t="0" r="5080" b="0"/>
                            <wp:docPr id="138476351" name="圖片 1" descr="一張含有 圖表, 圖解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476351" name="圖片 1" descr="一張含有 圖表, 圖解 的圖片&#10;&#10;自動產生的描述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50156" cy="15140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0A4CDF" w:rsidRPr="004B21B1">
        <w:rPr>
          <w:noProof/>
        </w:rPr>
        <w:t xml:space="preserve"> </w:t>
      </w:r>
    </w:p>
    <w:p w14:paraId="2759C50F" w14:textId="77777777" w:rsidR="000A4CDF" w:rsidRDefault="000A4CDF" w:rsidP="000A4CDF">
      <w:pPr>
        <w:ind w:left="480"/>
        <w:rPr>
          <w:noProof/>
        </w:rPr>
      </w:pPr>
    </w:p>
    <w:p w14:paraId="39E9A3EC" w14:textId="77777777" w:rsidR="006F5757" w:rsidRDefault="000A4CDF" w:rsidP="006F5757">
      <w:pPr>
        <w:numPr>
          <w:ilvl w:val="1"/>
          <w:numId w:val="33"/>
        </w:numPr>
        <w:rPr>
          <w:noProof/>
        </w:rPr>
      </w:pPr>
      <w:r>
        <w:rPr>
          <w:noProof/>
        </w:rPr>
        <w:t>Controller</w:t>
      </w:r>
    </w:p>
    <w:p w14:paraId="5342558C" w14:textId="77777777" w:rsidR="000A4CDF" w:rsidRPr="00A94890" w:rsidRDefault="000A4CDF" w:rsidP="000A4CDF">
      <w:pPr>
        <w:pStyle w:val="ab"/>
        <w:numPr>
          <w:ilvl w:val="2"/>
          <w:numId w:val="33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Draw your</w:t>
      </w:r>
      <w:r w:rsidRPr="00A94890">
        <w:rPr>
          <w:rFonts w:ascii="Times New Roman" w:hAnsi="Times New Roman" w:cs="Times New Roman"/>
          <w:lang w:val="en-GB"/>
        </w:rPr>
        <w:t xml:space="preserve"> state diagram</w:t>
      </w:r>
      <w:r>
        <w:rPr>
          <w:rFonts w:ascii="Times New Roman" w:hAnsi="Times New Roman" w:cs="Times New Roman"/>
          <w:lang w:val="en-GB"/>
        </w:rPr>
        <w:t xml:space="preserve"> in controller and explain it</w:t>
      </w:r>
      <w:r w:rsidR="009C5CE1">
        <w:rPr>
          <w:rFonts w:ascii="Times New Roman" w:hAnsi="Times New Roman" w:cs="Times New Roman" w:hint="eastAsia"/>
          <w:lang w:val="en-GB"/>
        </w:rPr>
        <w:t>.</w:t>
      </w:r>
    </w:p>
    <w:p w14:paraId="32D8BA45" w14:textId="188E4700" w:rsidR="000A4CDF" w:rsidRDefault="00F403FF" w:rsidP="000A4CDF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69BE4CA" wp14:editId="3D261DB1">
                <wp:extent cx="6378361" cy="6787877"/>
                <wp:effectExtent l="0" t="0" r="22860" b="13335"/>
                <wp:docPr id="4" name="Rectangl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8361" cy="67878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58320" w14:textId="3DDC8AC2" w:rsidR="00A34748" w:rsidRDefault="00A34748" w:rsidP="00A3474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1DCCAD" wp14:editId="6786D285">
                                  <wp:extent cx="4977998" cy="4538341"/>
                                  <wp:effectExtent l="0" t="0" r="0" b="0"/>
                                  <wp:docPr id="395201432" name="圖片 247" descr="一張含有 圖表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5201432" name="圖片 247" descr="一張含有 圖表 的圖片&#10;&#10;自動產生的描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871" r="1942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4710" cy="45718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A096D1" w14:textId="516E0C9D" w:rsidR="00CC741D" w:rsidRDefault="00A34748" w:rsidP="00A34748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DLE</w:t>
                            </w:r>
                            <w:r>
                              <w:rPr>
                                <w:rFonts w:hint="eastAsia"/>
                              </w:rPr>
                              <w:t>為初始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tate</w:t>
                            </w:r>
                            <w:r>
                              <w:rPr>
                                <w:rFonts w:hint="eastAsia"/>
                              </w:rPr>
                              <w:t>，接著進到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OAD_WEIGHT</w:t>
                            </w:r>
                            <w:r>
                              <w:rPr>
                                <w:rFonts w:hint="eastAsia"/>
                              </w:rPr>
                              <w:t>，在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OAD_WEIGHT</w:t>
                            </w:r>
                            <w:r>
                              <w:rPr>
                                <w:rFonts w:hint="eastAsia"/>
                              </w:rPr>
                              <w:t>中將所有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AM_</w:t>
                            </w:r>
                            <w:r w:rsidR="00CC741D">
                              <w:t>W</w:t>
                            </w:r>
                            <w:r>
                              <w:rPr>
                                <w:rFonts w:hint="eastAsia"/>
                              </w:rPr>
                              <w:t>中的</w:t>
                            </w: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 xml:space="preserve">eight 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oad</w:t>
                            </w:r>
                            <w:r>
                              <w:rPr>
                                <w:rFonts w:hint="eastAsia"/>
                              </w:rP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odebook</w:t>
                            </w:r>
                            <w:r>
                              <w:rPr>
                                <w:rFonts w:hint="eastAsia"/>
                              </w:rPr>
                              <w:t>中，當所有的</w:t>
                            </w:r>
                            <w:r>
                              <w:rPr>
                                <w:rFonts w:hint="eastAsia"/>
                              </w:rPr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都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oad</w:t>
                            </w:r>
                            <w:r>
                              <w:rPr>
                                <w:rFonts w:hint="eastAsia"/>
                              </w:rPr>
                              <w:t>完之後進到</w:t>
                            </w:r>
                            <w:r w:rsidRPr="00A34748">
                              <w:t>FIND_MIN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 w:rsidR="00CC741D">
                              <w:rPr>
                                <w:rFonts w:hint="eastAsia"/>
                              </w:rPr>
                              <w:t>在</w:t>
                            </w:r>
                            <w:r w:rsidR="00CC741D" w:rsidRPr="00A34748">
                              <w:t>FIND_MIN</w:t>
                            </w:r>
                            <w:r w:rsidR="00CC741D">
                              <w:rPr>
                                <w:rFonts w:hint="eastAsia"/>
                              </w:rPr>
                              <w:t>中藉由</w:t>
                            </w:r>
                            <w:r w:rsidR="00CC741D">
                              <w:rPr>
                                <w:rFonts w:hint="eastAsia"/>
                              </w:rPr>
                              <w:t>W</w:t>
                            </w:r>
                            <w:r w:rsidR="00CC741D">
                              <w:t>SC</w:t>
                            </w:r>
                            <w:r w:rsidR="00CC741D">
                              <w:rPr>
                                <w:rFonts w:hint="eastAsia"/>
                              </w:rPr>
                              <w:t>找出最小的</w:t>
                            </w:r>
                            <w:proofErr w:type="spellStart"/>
                            <w:r w:rsidR="00CC741D">
                              <w:rPr>
                                <w:rFonts w:hint="eastAsia"/>
                              </w:rPr>
                              <w:t>m</w:t>
                            </w:r>
                            <w:r w:rsidR="00CC741D">
                              <w:t>anhattan</w:t>
                            </w:r>
                            <w:proofErr w:type="spellEnd"/>
                            <w:r w:rsidR="00CC741D">
                              <w:t xml:space="preserve"> distance</w:t>
                            </w:r>
                            <w:r w:rsidR="00CC741D">
                              <w:rPr>
                                <w:rFonts w:hint="eastAsia"/>
                              </w:rPr>
                              <w:t>，再來進入</w:t>
                            </w:r>
                            <w:r w:rsidR="00CC741D" w:rsidRPr="00CC741D">
                              <w:t>WRITE_TAG</w:t>
                            </w:r>
                            <w:r w:rsidR="00CC741D">
                              <w:rPr>
                                <w:rFonts w:hint="eastAsia"/>
                              </w:rPr>
                              <w:t>將找出的</w:t>
                            </w:r>
                            <w:r w:rsidR="00CC741D">
                              <w:rPr>
                                <w:rFonts w:hint="eastAsia"/>
                              </w:rPr>
                              <w:t>tag</w:t>
                            </w:r>
                            <w:r w:rsidR="00CC741D">
                              <w:rPr>
                                <w:rFonts w:hint="eastAsia"/>
                              </w:rPr>
                              <w:t>寫進</w:t>
                            </w:r>
                            <w:r w:rsidR="00CC741D">
                              <w:rPr>
                                <w:rFonts w:hint="eastAsia"/>
                              </w:rPr>
                              <w:t>R</w:t>
                            </w:r>
                            <w:r w:rsidR="00CC741D">
                              <w:t>AM_TAG</w:t>
                            </w:r>
                            <w:r w:rsidR="00CC741D">
                              <w:rPr>
                                <w:rFonts w:hint="eastAsia"/>
                              </w:rPr>
                              <w:t>，若是所有</w:t>
                            </w:r>
                            <w:r w:rsidR="00CC741D">
                              <w:rPr>
                                <w:rFonts w:hint="eastAsia"/>
                              </w:rPr>
                              <w:t>pixel</w:t>
                            </w:r>
                            <w:r w:rsidR="00CC741D">
                              <w:rPr>
                                <w:rFonts w:hint="eastAsia"/>
                              </w:rPr>
                              <w:t>都算完了就拉高</w:t>
                            </w:r>
                            <w:r w:rsidR="00CC741D">
                              <w:rPr>
                                <w:rFonts w:hint="eastAsia"/>
                              </w:rPr>
                              <w:t>d</w:t>
                            </w:r>
                            <w:r w:rsidR="00CC741D">
                              <w:t>one</w:t>
                            </w:r>
                            <w:r w:rsidR="00CC741D">
                              <w:rPr>
                                <w:rFonts w:hint="eastAsia"/>
                              </w:rPr>
                              <w:t>並進入</w:t>
                            </w:r>
                            <w:r w:rsidR="00CC741D">
                              <w:rPr>
                                <w:rFonts w:hint="eastAsia"/>
                              </w:rPr>
                              <w:t>F</w:t>
                            </w:r>
                            <w:r w:rsidR="00CC741D">
                              <w:t>INISH</w:t>
                            </w:r>
                            <w:r w:rsidR="00CC741D">
                              <w:rPr>
                                <w:rFonts w:hint="eastAsia"/>
                              </w:rPr>
                              <w:t>，否則回到</w:t>
                            </w:r>
                            <w:r w:rsidR="00CC741D" w:rsidRPr="00A34748">
                              <w:t>FIND_MIN</w:t>
                            </w:r>
                            <w:r w:rsidR="00CC741D">
                              <w:rPr>
                                <w:rFonts w:hint="eastAsia"/>
                              </w:rPr>
                              <w:t>繼續下一個</w:t>
                            </w:r>
                            <w:r w:rsidR="00CC741D">
                              <w:rPr>
                                <w:rFonts w:hint="eastAsia"/>
                              </w:rPr>
                              <w:t>p</w:t>
                            </w:r>
                            <w:r w:rsidR="00CC741D">
                              <w:t>ixel</w:t>
                            </w:r>
                            <w:r w:rsidR="00CC741D">
                              <w:rPr>
                                <w:rFonts w:hint="eastAsia"/>
                              </w:rPr>
                              <w:t>的計算。</w:t>
                            </w:r>
                          </w:p>
                          <w:p w14:paraId="0ABB381B" w14:textId="77777777" w:rsidR="00A34748" w:rsidRDefault="00A34748" w:rsidP="00A3474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9BE4CA" id="Rectangle 168" o:spid="_x0000_s1028" style="width:502.25pt;height:5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">
                <v:textbox>
                  <w:txbxContent>
                    <w:p w14:paraId="2DA58320" w14:textId="3DDC8AC2" w:rsidR="00A34748" w:rsidRDefault="00A34748" w:rsidP="00A3474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1DCCAD" wp14:editId="6786D285">
                            <wp:extent cx="4977998" cy="4538341"/>
                            <wp:effectExtent l="0" t="0" r="0" b="0"/>
                            <wp:docPr id="395201432" name="圖片 247" descr="一張含有 圖表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5201432" name="圖片 247" descr="一張含有 圖表 的圖片&#10;&#10;自動產生的描述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8871" r="1942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014710" cy="45718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A096D1" w14:textId="516E0C9D" w:rsidR="00CC741D" w:rsidRDefault="00A34748" w:rsidP="00A34748">
                      <w:r>
                        <w:rPr>
                          <w:rFonts w:hint="eastAsia"/>
                        </w:rPr>
                        <w:t>I</w:t>
                      </w:r>
                      <w:r>
                        <w:t>DLE</w:t>
                      </w:r>
                      <w:r>
                        <w:rPr>
                          <w:rFonts w:hint="eastAsia"/>
                        </w:rPr>
                        <w:t>為初始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tate</w:t>
                      </w:r>
                      <w:r>
                        <w:rPr>
                          <w:rFonts w:hint="eastAsia"/>
                        </w:rPr>
                        <w:t>，接著進到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>OAD_WEIGHT</w:t>
                      </w:r>
                      <w:r>
                        <w:rPr>
                          <w:rFonts w:hint="eastAsia"/>
                        </w:rPr>
                        <w:t>，在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>OAD_WEIGHT</w:t>
                      </w:r>
                      <w:r>
                        <w:rPr>
                          <w:rFonts w:hint="eastAsia"/>
                        </w:rPr>
                        <w:t>中將所有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AM_</w:t>
                      </w:r>
                      <w:r w:rsidR="00CC741D">
                        <w:t>W</w:t>
                      </w:r>
                      <w:r>
                        <w:rPr>
                          <w:rFonts w:hint="eastAsia"/>
                        </w:rPr>
                        <w:t>中的</w:t>
                      </w:r>
                      <w:r>
                        <w:rPr>
                          <w:rFonts w:hint="eastAsia"/>
                        </w:rPr>
                        <w:t>w</w:t>
                      </w:r>
                      <w:r>
                        <w:t xml:space="preserve">eight 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>oad</w:t>
                      </w:r>
                      <w:r>
                        <w:rPr>
                          <w:rFonts w:hint="eastAsia"/>
                        </w:rPr>
                        <w:t>到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odebook</w:t>
                      </w:r>
                      <w:r>
                        <w:rPr>
                          <w:rFonts w:hint="eastAsia"/>
                        </w:rPr>
                        <w:t>中，當所有的</w:t>
                      </w:r>
                      <w:r>
                        <w:rPr>
                          <w:rFonts w:hint="eastAsia"/>
                        </w:rPr>
                        <w:t>weight</w:t>
                      </w:r>
                      <w:r>
                        <w:rPr>
                          <w:rFonts w:hint="eastAsia"/>
                        </w:rPr>
                        <w:t>都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>oad</w:t>
                      </w:r>
                      <w:r>
                        <w:rPr>
                          <w:rFonts w:hint="eastAsia"/>
                        </w:rPr>
                        <w:t>完之後進到</w:t>
                      </w:r>
                      <w:r w:rsidRPr="00A34748">
                        <w:t>FIND_MIN</w:t>
                      </w:r>
                      <w:r>
                        <w:rPr>
                          <w:rFonts w:hint="eastAsia"/>
                        </w:rPr>
                        <w:t>，</w:t>
                      </w:r>
                      <w:r w:rsidR="00CC741D">
                        <w:rPr>
                          <w:rFonts w:hint="eastAsia"/>
                        </w:rPr>
                        <w:t>在</w:t>
                      </w:r>
                      <w:r w:rsidR="00CC741D" w:rsidRPr="00A34748">
                        <w:t>FIND_MIN</w:t>
                      </w:r>
                      <w:r w:rsidR="00CC741D">
                        <w:rPr>
                          <w:rFonts w:hint="eastAsia"/>
                        </w:rPr>
                        <w:t>中藉由</w:t>
                      </w:r>
                      <w:r w:rsidR="00CC741D">
                        <w:rPr>
                          <w:rFonts w:hint="eastAsia"/>
                        </w:rPr>
                        <w:t>W</w:t>
                      </w:r>
                      <w:r w:rsidR="00CC741D">
                        <w:t>SC</w:t>
                      </w:r>
                      <w:r w:rsidR="00CC741D">
                        <w:rPr>
                          <w:rFonts w:hint="eastAsia"/>
                        </w:rPr>
                        <w:t>找出最小的</w:t>
                      </w:r>
                      <w:proofErr w:type="spellStart"/>
                      <w:r w:rsidR="00CC741D">
                        <w:rPr>
                          <w:rFonts w:hint="eastAsia"/>
                        </w:rPr>
                        <w:t>m</w:t>
                      </w:r>
                      <w:r w:rsidR="00CC741D">
                        <w:t>anhattan</w:t>
                      </w:r>
                      <w:proofErr w:type="spellEnd"/>
                      <w:r w:rsidR="00CC741D">
                        <w:t xml:space="preserve"> distance</w:t>
                      </w:r>
                      <w:r w:rsidR="00CC741D">
                        <w:rPr>
                          <w:rFonts w:hint="eastAsia"/>
                        </w:rPr>
                        <w:t>，再來進入</w:t>
                      </w:r>
                      <w:r w:rsidR="00CC741D" w:rsidRPr="00CC741D">
                        <w:t>WRITE_TAG</w:t>
                      </w:r>
                      <w:r w:rsidR="00CC741D">
                        <w:rPr>
                          <w:rFonts w:hint="eastAsia"/>
                        </w:rPr>
                        <w:t>將找出的</w:t>
                      </w:r>
                      <w:r w:rsidR="00CC741D">
                        <w:rPr>
                          <w:rFonts w:hint="eastAsia"/>
                        </w:rPr>
                        <w:t>tag</w:t>
                      </w:r>
                      <w:r w:rsidR="00CC741D">
                        <w:rPr>
                          <w:rFonts w:hint="eastAsia"/>
                        </w:rPr>
                        <w:t>寫進</w:t>
                      </w:r>
                      <w:r w:rsidR="00CC741D">
                        <w:rPr>
                          <w:rFonts w:hint="eastAsia"/>
                        </w:rPr>
                        <w:t>R</w:t>
                      </w:r>
                      <w:r w:rsidR="00CC741D">
                        <w:t>AM_TAG</w:t>
                      </w:r>
                      <w:r w:rsidR="00CC741D">
                        <w:rPr>
                          <w:rFonts w:hint="eastAsia"/>
                        </w:rPr>
                        <w:t>，若是所有</w:t>
                      </w:r>
                      <w:r w:rsidR="00CC741D">
                        <w:rPr>
                          <w:rFonts w:hint="eastAsia"/>
                        </w:rPr>
                        <w:t>pixel</w:t>
                      </w:r>
                      <w:r w:rsidR="00CC741D">
                        <w:rPr>
                          <w:rFonts w:hint="eastAsia"/>
                        </w:rPr>
                        <w:t>都算完了就拉高</w:t>
                      </w:r>
                      <w:r w:rsidR="00CC741D">
                        <w:rPr>
                          <w:rFonts w:hint="eastAsia"/>
                        </w:rPr>
                        <w:t>d</w:t>
                      </w:r>
                      <w:r w:rsidR="00CC741D">
                        <w:t>one</w:t>
                      </w:r>
                      <w:r w:rsidR="00CC741D">
                        <w:rPr>
                          <w:rFonts w:hint="eastAsia"/>
                        </w:rPr>
                        <w:t>並進入</w:t>
                      </w:r>
                      <w:r w:rsidR="00CC741D">
                        <w:rPr>
                          <w:rFonts w:hint="eastAsia"/>
                        </w:rPr>
                        <w:t>F</w:t>
                      </w:r>
                      <w:r w:rsidR="00CC741D">
                        <w:t>INISH</w:t>
                      </w:r>
                      <w:r w:rsidR="00CC741D">
                        <w:rPr>
                          <w:rFonts w:hint="eastAsia"/>
                        </w:rPr>
                        <w:t>，否則回到</w:t>
                      </w:r>
                      <w:r w:rsidR="00CC741D" w:rsidRPr="00A34748">
                        <w:t>FIND_MIN</w:t>
                      </w:r>
                      <w:r w:rsidR="00CC741D">
                        <w:rPr>
                          <w:rFonts w:hint="eastAsia"/>
                        </w:rPr>
                        <w:t>繼續下一個</w:t>
                      </w:r>
                      <w:r w:rsidR="00CC741D">
                        <w:rPr>
                          <w:rFonts w:hint="eastAsia"/>
                        </w:rPr>
                        <w:t>p</w:t>
                      </w:r>
                      <w:r w:rsidR="00CC741D">
                        <w:t>ixel</w:t>
                      </w:r>
                      <w:r w:rsidR="00CC741D">
                        <w:rPr>
                          <w:rFonts w:hint="eastAsia"/>
                        </w:rPr>
                        <w:t>的計算。</w:t>
                      </w:r>
                    </w:p>
                    <w:p w14:paraId="0ABB381B" w14:textId="77777777" w:rsidR="00A34748" w:rsidRDefault="00A34748" w:rsidP="00A34748"/>
                  </w:txbxContent>
                </v:textbox>
                <w10:anchorlock/>
              </v:rect>
            </w:pict>
          </mc:Fallback>
        </mc:AlternateContent>
      </w:r>
    </w:p>
    <w:p w14:paraId="3F6EBDD0" w14:textId="77777777" w:rsidR="000A4CDF" w:rsidRPr="00A94890" w:rsidRDefault="000A4CDF" w:rsidP="000A4CDF">
      <w:pPr>
        <w:ind w:left="960"/>
        <w:rPr>
          <w:noProof/>
        </w:rPr>
      </w:pPr>
    </w:p>
    <w:p w14:paraId="167498C0" w14:textId="77777777" w:rsidR="00003F83" w:rsidRDefault="00003F83" w:rsidP="009C5CE1">
      <w:pPr>
        <w:pStyle w:val="ab"/>
        <w:numPr>
          <w:ilvl w:val="0"/>
          <w:numId w:val="38"/>
        </w:numPr>
        <w:jc w:val="both"/>
        <w:rPr>
          <w:rFonts w:ascii="Times New Roman" w:hAnsi="Times New Roman" w:cs="Times New Roman"/>
          <w:lang w:val="en-GB"/>
        </w:rPr>
      </w:pPr>
      <w:r w:rsidRPr="00A94890">
        <w:rPr>
          <w:rFonts w:ascii="Times New Roman" w:hAnsi="Times New Roman" w:cs="Times New Roman"/>
          <w:lang w:val="en-GB"/>
        </w:rPr>
        <w:t xml:space="preserve">Complete </w:t>
      </w:r>
      <w:r w:rsidR="001967D0">
        <w:rPr>
          <w:rFonts w:ascii="Times New Roman" w:hAnsi="Times New Roman" w:cs="Times New Roman"/>
          <w:lang w:val="en-GB"/>
        </w:rPr>
        <w:t xml:space="preserve">the </w:t>
      </w:r>
      <w:proofErr w:type="gramStart"/>
      <w:r w:rsidR="001967D0">
        <w:rPr>
          <w:rFonts w:ascii="Times New Roman" w:hAnsi="Times New Roman" w:cs="Times New Roman"/>
          <w:lang w:val="en-GB"/>
        </w:rPr>
        <w:t xml:space="preserve">controller </w:t>
      </w:r>
      <w:r w:rsidR="00042147">
        <w:rPr>
          <w:rFonts w:ascii="Times New Roman" w:hAnsi="Times New Roman" w:cs="Times New Roman"/>
          <w:lang w:val="en-GB"/>
        </w:rPr>
        <w:t>,MAN</w:t>
      </w:r>
      <w:proofErr w:type="gramEnd"/>
      <w:r w:rsidR="00042147">
        <w:rPr>
          <w:rFonts w:ascii="Times New Roman" w:hAnsi="Times New Roman" w:cs="Times New Roman"/>
          <w:lang w:val="en-GB"/>
        </w:rPr>
        <w:t>, MIN_D, and top module,</w:t>
      </w:r>
      <w:r w:rsidRPr="00A94890">
        <w:rPr>
          <w:rFonts w:ascii="Times New Roman" w:hAnsi="Times New Roman" w:cs="Times New Roman"/>
          <w:lang w:val="en-GB"/>
        </w:rPr>
        <w:t xml:space="preserve"> </w:t>
      </w:r>
      <w:r w:rsidR="00766BD8">
        <w:rPr>
          <w:rFonts w:ascii="Times New Roman" w:hAnsi="Times New Roman" w:cs="Times New Roman"/>
          <w:lang w:val="en-GB"/>
        </w:rPr>
        <w:t>in the system.</w:t>
      </w:r>
    </w:p>
    <w:p w14:paraId="1214BC78" w14:textId="77777777" w:rsidR="00003F83" w:rsidRDefault="00003F83" w:rsidP="009C5CE1">
      <w:pPr>
        <w:pStyle w:val="ab"/>
        <w:numPr>
          <w:ilvl w:val="0"/>
          <w:numId w:val="38"/>
        </w:numPr>
        <w:jc w:val="both"/>
        <w:rPr>
          <w:rFonts w:ascii="Times New Roman" w:hAnsi="Times New Roman" w:cs="Times New Roman"/>
          <w:lang w:val="en-GB"/>
        </w:rPr>
      </w:pPr>
      <w:r w:rsidRPr="00A94890">
        <w:rPr>
          <w:rFonts w:ascii="Times New Roman" w:hAnsi="Times New Roman" w:cs="Times New Roman"/>
          <w:lang w:val="en-GB"/>
        </w:rPr>
        <w:t xml:space="preserve">Compile the </w:t>
      </w:r>
      <w:proofErr w:type="spellStart"/>
      <w:r w:rsidRPr="00A94890">
        <w:rPr>
          <w:rFonts w:ascii="Times New Roman" w:hAnsi="Times New Roman" w:cs="Times New Roman"/>
          <w:lang w:val="en-GB"/>
        </w:rPr>
        <w:t>verilog</w:t>
      </w:r>
      <w:proofErr w:type="spellEnd"/>
      <w:r w:rsidRPr="00A94890">
        <w:rPr>
          <w:rFonts w:ascii="Times New Roman" w:hAnsi="Times New Roman" w:cs="Times New Roman"/>
          <w:lang w:val="en-GB"/>
        </w:rPr>
        <w:t xml:space="preserve"> code to verify the operations of this module works properly.</w:t>
      </w:r>
    </w:p>
    <w:p w14:paraId="408EFC58" w14:textId="77777777" w:rsidR="002F21CB" w:rsidRDefault="002F21CB" w:rsidP="009C5CE1">
      <w:pPr>
        <w:pStyle w:val="ab"/>
        <w:numPr>
          <w:ilvl w:val="0"/>
          <w:numId w:val="38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 w:hint="eastAsia"/>
          <w:lang w:val="en-GB"/>
        </w:rPr>
        <w:t>Sy</w:t>
      </w:r>
      <w:r>
        <w:rPr>
          <w:rFonts w:ascii="Times New Roman" w:hAnsi="Times New Roman" w:cs="Times New Roman"/>
          <w:lang w:val="en-GB"/>
        </w:rPr>
        <w:t xml:space="preserve">nthesize your </w:t>
      </w:r>
      <w:proofErr w:type="spellStart"/>
      <w:proofErr w:type="gramStart"/>
      <w:r w:rsidR="00042147">
        <w:rPr>
          <w:rFonts w:ascii="Times New Roman" w:hAnsi="Times New Roman" w:cs="Times New Roman"/>
          <w:i/>
          <w:lang w:val="en-GB"/>
        </w:rPr>
        <w:t>top</w:t>
      </w:r>
      <w:r w:rsidRPr="008B5E15">
        <w:rPr>
          <w:rFonts w:ascii="Times New Roman" w:hAnsi="Times New Roman" w:cs="Times New Roman"/>
          <w:i/>
          <w:lang w:val="en-GB"/>
        </w:rPr>
        <w:t>.v</w:t>
      </w:r>
      <w:proofErr w:type="spellEnd"/>
      <w:proofErr w:type="gramEnd"/>
      <w:r w:rsidR="00EA7D6A">
        <w:rPr>
          <w:rFonts w:ascii="Times New Roman" w:hAnsi="Times New Roman" w:cs="Times New Roman"/>
          <w:lang w:val="en-GB"/>
        </w:rPr>
        <w:t xml:space="preserve"> with following constraint</w:t>
      </w:r>
      <w:r w:rsidR="008B5E15">
        <w:rPr>
          <w:rFonts w:ascii="Times New Roman" w:hAnsi="Times New Roman" w:cs="Times New Roman"/>
          <w:lang w:val="en-GB"/>
        </w:rPr>
        <w:t>:</w:t>
      </w:r>
    </w:p>
    <w:p w14:paraId="48739103" w14:textId="77777777" w:rsidR="00EA7D6A" w:rsidRDefault="00EA7D6A" w:rsidP="00EA7D6A">
      <w:pPr>
        <w:pStyle w:val="ab"/>
        <w:numPr>
          <w:ilvl w:val="0"/>
          <w:numId w:val="27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Clock period: no more than </w:t>
      </w:r>
      <w:r w:rsidRPr="00507669">
        <w:rPr>
          <w:rFonts w:ascii="Times New Roman" w:hAnsi="Times New Roman" w:cs="Times New Roman"/>
          <w:color w:val="FF0000"/>
          <w:lang w:val="en-GB"/>
        </w:rPr>
        <w:t>20 ns</w:t>
      </w:r>
      <w:r w:rsidR="008B5E15">
        <w:rPr>
          <w:rFonts w:ascii="Times New Roman" w:hAnsi="Times New Roman" w:cs="Times New Roman"/>
          <w:lang w:val="en-GB"/>
        </w:rPr>
        <w:t>.</w:t>
      </w:r>
    </w:p>
    <w:p w14:paraId="148F0027" w14:textId="77777777" w:rsidR="00EA7D6A" w:rsidRDefault="00EA7D6A" w:rsidP="00EA7D6A">
      <w:pPr>
        <w:pStyle w:val="ab"/>
        <w:numPr>
          <w:ilvl w:val="0"/>
          <w:numId w:val="27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Don’t touch network: clk</w:t>
      </w:r>
      <w:r w:rsidR="008B5E15">
        <w:rPr>
          <w:rFonts w:ascii="Times New Roman" w:hAnsi="Times New Roman" w:cs="Times New Roman"/>
          <w:lang w:val="en-GB"/>
        </w:rPr>
        <w:t>.</w:t>
      </w:r>
    </w:p>
    <w:p w14:paraId="4D058666" w14:textId="77777777" w:rsidR="008B5E15" w:rsidRDefault="008B5E15" w:rsidP="008B5E15">
      <w:pPr>
        <w:pStyle w:val="ab"/>
        <w:numPr>
          <w:ilvl w:val="0"/>
          <w:numId w:val="27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Wire load model: </w:t>
      </w:r>
      <w:r w:rsidR="00042147" w:rsidRPr="00042147">
        <w:rPr>
          <w:rFonts w:ascii="Times New Roman" w:hAnsi="Times New Roman" w:cs="Times New Roman"/>
          <w:lang w:val="en-GB"/>
        </w:rPr>
        <w:t>saed14rvt_ss0p72v125c</w:t>
      </w:r>
      <w:r>
        <w:rPr>
          <w:rFonts w:ascii="Times New Roman" w:hAnsi="Times New Roman" w:cs="Times New Roman"/>
          <w:lang w:val="en-GB"/>
        </w:rPr>
        <w:t>.</w:t>
      </w:r>
    </w:p>
    <w:p w14:paraId="6801D3AA" w14:textId="77777777" w:rsidR="008B5E15" w:rsidRDefault="008B5E15" w:rsidP="008B5E15">
      <w:pPr>
        <w:pStyle w:val="ab"/>
        <w:numPr>
          <w:ilvl w:val="0"/>
          <w:numId w:val="27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Synthesized </w:t>
      </w:r>
      <w:proofErr w:type="spellStart"/>
      <w:r>
        <w:rPr>
          <w:rFonts w:ascii="Times New Roman" w:hAnsi="Times New Roman" w:cs="Times New Roman"/>
          <w:lang w:val="en-GB"/>
        </w:rPr>
        <w:t>verilog</w:t>
      </w:r>
      <w:proofErr w:type="spellEnd"/>
      <w:r>
        <w:rPr>
          <w:rFonts w:ascii="Times New Roman" w:hAnsi="Times New Roman" w:cs="Times New Roman"/>
          <w:lang w:val="en-GB"/>
        </w:rPr>
        <w:t xml:space="preserve"> file: </w:t>
      </w:r>
      <w:proofErr w:type="spellStart"/>
      <w:r w:rsidR="00042147">
        <w:rPr>
          <w:rFonts w:ascii="Times New Roman" w:hAnsi="Times New Roman" w:cs="Times New Roman"/>
          <w:i/>
          <w:lang w:val="en-GB"/>
        </w:rPr>
        <w:t>top</w:t>
      </w:r>
      <w:r w:rsidRPr="008B5E15">
        <w:rPr>
          <w:rFonts w:ascii="Times New Roman" w:hAnsi="Times New Roman" w:cs="Times New Roman"/>
          <w:i/>
          <w:lang w:val="en-GB"/>
        </w:rPr>
        <w:t>_syn.v</w:t>
      </w:r>
      <w:proofErr w:type="spellEnd"/>
      <w:r>
        <w:rPr>
          <w:rFonts w:ascii="Times New Roman" w:hAnsi="Times New Roman" w:cs="Times New Roman"/>
          <w:lang w:val="en-GB"/>
        </w:rPr>
        <w:t>.</w:t>
      </w:r>
    </w:p>
    <w:p w14:paraId="29220E14" w14:textId="77777777" w:rsidR="001F05C2" w:rsidRPr="009C5CE1" w:rsidRDefault="008B5E15" w:rsidP="009C5CE1">
      <w:pPr>
        <w:pStyle w:val="ab"/>
        <w:numPr>
          <w:ilvl w:val="0"/>
          <w:numId w:val="27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lastRenderedPageBreak/>
        <w:t xml:space="preserve">Timing constraint file: </w:t>
      </w:r>
      <w:proofErr w:type="spellStart"/>
      <w:r w:rsidR="00042147">
        <w:rPr>
          <w:rFonts w:ascii="Times New Roman" w:hAnsi="Times New Roman" w:cs="Times New Roman"/>
          <w:i/>
          <w:lang w:val="en-GB"/>
        </w:rPr>
        <w:t>top</w:t>
      </w:r>
      <w:r w:rsidRPr="008B5E15">
        <w:rPr>
          <w:rFonts w:ascii="Times New Roman" w:hAnsi="Times New Roman" w:cs="Times New Roman"/>
          <w:i/>
          <w:lang w:val="en-GB"/>
        </w:rPr>
        <w:t>_syn.sdf</w:t>
      </w:r>
      <w:proofErr w:type="spellEnd"/>
      <w:r>
        <w:rPr>
          <w:rFonts w:ascii="Times New Roman" w:hAnsi="Times New Roman" w:cs="Times New Roman"/>
          <w:lang w:val="en-GB"/>
        </w:rPr>
        <w:t>.</w:t>
      </w:r>
    </w:p>
    <w:p w14:paraId="1A82EFA2" w14:textId="77777777" w:rsidR="00943EFF" w:rsidRDefault="00003F83" w:rsidP="009C5CE1">
      <w:pPr>
        <w:pStyle w:val="ab"/>
        <w:numPr>
          <w:ilvl w:val="0"/>
          <w:numId w:val="38"/>
        </w:numPr>
        <w:jc w:val="both"/>
        <w:rPr>
          <w:rFonts w:ascii="Times New Roman" w:hAnsi="Times New Roman" w:cs="Times New Roman"/>
          <w:lang w:val="en-GB"/>
        </w:rPr>
      </w:pPr>
      <w:r w:rsidRPr="00943EFF">
        <w:rPr>
          <w:rFonts w:ascii="Times New Roman" w:hAnsi="Times New Roman" w:cs="Times New Roman"/>
          <w:lang w:val="en-GB"/>
        </w:rPr>
        <w:t xml:space="preserve">Please </w:t>
      </w:r>
      <w:r w:rsidRPr="00E605E5">
        <w:rPr>
          <w:rFonts w:ascii="Times New Roman" w:hAnsi="Times New Roman" w:cs="Times New Roman"/>
          <w:b/>
          <w:lang w:val="en-GB"/>
        </w:rPr>
        <w:t>attach your waveforms</w:t>
      </w:r>
      <w:r w:rsidRPr="00943EFF">
        <w:rPr>
          <w:rFonts w:ascii="Times New Roman" w:hAnsi="Times New Roman" w:cs="Times New Roman"/>
          <w:lang w:val="en-GB"/>
        </w:rPr>
        <w:t xml:space="preserve"> and </w:t>
      </w:r>
      <w:r w:rsidRPr="00943EFF">
        <w:rPr>
          <w:rFonts w:ascii="Times New Roman" w:hAnsi="Times New Roman" w:cs="Times New Roman"/>
          <w:b/>
          <w:color w:val="FF0000"/>
          <w:lang w:val="en-GB"/>
        </w:rPr>
        <w:t>specify your operations</w:t>
      </w:r>
      <w:r w:rsidRPr="00943EFF">
        <w:rPr>
          <w:rFonts w:ascii="Times New Roman" w:hAnsi="Times New Roman" w:cs="Times New Roman"/>
          <w:lang w:val="en-GB"/>
        </w:rPr>
        <w:t xml:space="preserve"> on the waveforms.</w:t>
      </w:r>
    </w:p>
    <w:p w14:paraId="2C2FCF94" w14:textId="121FBE79" w:rsidR="001F05C2" w:rsidRPr="00943EFF" w:rsidRDefault="00F403FF" w:rsidP="009C5CE1">
      <w:pPr>
        <w:pStyle w:val="ab"/>
        <w:ind w:left="0"/>
        <w:jc w:val="both"/>
        <w:rPr>
          <w:rFonts w:ascii="Times New Roman" w:hAnsi="Times New Roman" w:cs="Times New Roman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5A5055B" wp14:editId="63F5CF43">
                <wp:extent cx="5867400" cy="9486900"/>
                <wp:effectExtent l="0" t="0" r="19050" b="19050"/>
                <wp:docPr id="3" name="Rectangl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7400" cy="948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15B5F" w14:textId="474A5D8C" w:rsidR="003B1FA6" w:rsidRDefault="003B1FA6" w:rsidP="003B1FA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96A1AF" wp14:editId="37E0775E">
                                  <wp:extent cx="3946928" cy="2220503"/>
                                  <wp:effectExtent l="0" t="0" r="0" b="8890"/>
                                  <wp:docPr id="2023590534" name="圖片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79012" cy="22385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8CE021" wp14:editId="4EC67781">
                                  <wp:extent cx="3969511" cy="2233208"/>
                                  <wp:effectExtent l="0" t="0" r="0" b="0"/>
                                  <wp:docPr id="1409973980" name="圖片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7211" cy="22487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BF47CC" w14:textId="7A4A1F94" w:rsidR="003B1FA6" w:rsidRDefault="003B1FA6" w:rsidP="003B1FA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AA7C49" wp14:editId="5B404B95">
                                  <wp:extent cx="3990233" cy="2244866"/>
                                  <wp:effectExtent l="0" t="0" r="0" b="3175"/>
                                  <wp:docPr id="1688424559" name="圖片 250" descr="一張含有 文字, 螢幕, 螢幕擷取畫面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8424559" name="圖片 250" descr="一張含有 文字, 螢幕, 螢幕擷取畫面 的圖片&#10;&#10;自動產生的描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27836" cy="22660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67562A" w14:textId="2BEAC1B1" w:rsidR="00264CB8" w:rsidRPr="008857F2" w:rsidRDefault="003B1FA6" w:rsidP="003B1FA6">
                            <w:r w:rsidRPr="003B1FA6">
                              <w:rPr>
                                <w:rFonts w:hint="eastAsia"/>
                              </w:rPr>
                              <w:t>第一張圖為</w:t>
                            </w:r>
                            <w:r>
                              <w:rPr>
                                <w:rFonts w:hint="eastAsia"/>
                              </w:rPr>
                              <w:t>正在</w:t>
                            </w:r>
                            <w:r w:rsidR="00264CB8">
                              <w:rPr>
                                <w:rFonts w:hint="eastAsia"/>
                              </w:rPr>
                              <w:t>存</w:t>
                            </w:r>
                            <w:r w:rsidR="00264CB8">
                              <w:rPr>
                                <w:rFonts w:hint="eastAsia"/>
                              </w:rPr>
                              <w:t>weight</w:t>
                            </w:r>
                            <w:r w:rsidR="00264CB8">
                              <w:rPr>
                                <w:rFonts w:hint="eastAsia"/>
                              </w:rPr>
                              <w:t>到</w:t>
                            </w:r>
                            <w:r w:rsidR="00264CB8">
                              <w:rPr>
                                <w:rFonts w:hint="eastAsia"/>
                              </w:rPr>
                              <w:t>c</w:t>
                            </w:r>
                            <w:r w:rsidR="00264CB8">
                              <w:t>odebook</w:t>
                            </w:r>
                            <w:r w:rsidR="00264CB8">
                              <w:rPr>
                                <w:rFonts w:hint="eastAsia"/>
                              </w:rPr>
                              <w:t>，由於從</w:t>
                            </w:r>
                            <w:r w:rsidR="00264CB8">
                              <w:rPr>
                                <w:rFonts w:hint="eastAsia"/>
                              </w:rPr>
                              <w:t>RAM_W</w:t>
                            </w:r>
                            <w:r w:rsidR="00264CB8">
                              <w:rPr>
                                <w:rFonts w:hint="eastAsia"/>
                              </w:rPr>
                              <w:t>中提取</w:t>
                            </w:r>
                            <w:r w:rsidR="00264CB8">
                              <w:rPr>
                                <w:rFonts w:hint="eastAsia"/>
                              </w:rPr>
                              <w:t>w</w:t>
                            </w:r>
                            <w:r w:rsidR="00264CB8">
                              <w:t>eight</w:t>
                            </w:r>
                            <w:r w:rsidR="00264CB8">
                              <w:rPr>
                                <w:rFonts w:hint="eastAsia"/>
                              </w:rPr>
                              <w:t>需要</w:t>
                            </w:r>
                            <w:r w:rsidR="00264CB8">
                              <w:rPr>
                                <w:rFonts w:hint="eastAsia"/>
                              </w:rPr>
                              <w:t>1</w:t>
                            </w:r>
                            <w:r w:rsidR="00264CB8">
                              <w:rPr>
                                <w:rFonts w:hint="eastAsia"/>
                              </w:rPr>
                              <w:t>個半</w:t>
                            </w:r>
                            <w:r w:rsidR="00264CB8">
                              <w:rPr>
                                <w:rFonts w:hint="eastAsia"/>
                              </w:rPr>
                              <w:t>cycle</w:t>
                            </w:r>
                            <w:r w:rsidR="00264CB8">
                              <w:rPr>
                                <w:rFonts w:hint="eastAsia"/>
                              </w:rPr>
                              <w:t>的時間，加上存進</w:t>
                            </w:r>
                            <w:r w:rsidR="00264CB8">
                              <w:rPr>
                                <w:rFonts w:hint="eastAsia"/>
                              </w:rPr>
                              <w:t>codebook</w:t>
                            </w:r>
                            <w:r w:rsidR="00264CB8">
                              <w:rPr>
                                <w:rFonts w:hint="eastAsia"/>
                              </w:rPr>
                              <w:t>的時間，因此將每</w:t>
                            </w:r>
                            <w:proofErr w:type="gramStart"/>
                            <w:r w:rsidR="00264CB8"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 w:rsidR="00264CB8">
                              <w:rPr>
                                <w:rFonts w:hint="eastAsia"/>
                              </w:rPr>
                              <w:t>weight</w:t>
                            </w:r>
                            <w:r w:rsidR="00264CB8">
                              <w:rPr>
                                <w:rFonts w:hint="eastAsia"/>
                              </w:rPr>
                              <w:t>的存取時間設為</w:t>
                            </w:r>
                            <w:r w:rsidR="00264CB8">
                              <w:rPr>
                                <w:rFonts w:hint="eastAsia"/>
                              </w:rPr>
                              <w:t>3</w:t>
                            </w:r>
                            <w:r w:rsidR="00264CB8">
                              <w:rPr>
                                <w:rFonts w:hint="eastAsia"/>
                              </w:rPr>
                              <w:t>個</w:t>
                            </w:r>
                            <w:r w:rsidR="00264CB8">
                              <w:rPr>
                                <w:rFonts w:hint="eastAsia"/>
                              </w:rPr>
                              <w:t>cycle</w:t>
                            </w:r>
                            <w:r w:rsidR="00264CB8">
                              <w:rPr>
                                <w:rFonts w:hint="eastAsia"/>
                              </w:rPr>
                              <w:t>，以</w:t>
                            </w:r>
                            <w:r w:rsidR="00264CB8">
                              <w:rPr>
                                <w:rFonts w:hint="eastAsia"/>
                              </w:rPr>
                              <w:t>state</w:t>
                            </w:r>
                            <w:r w:rsidR="00264CB8">
                              <w:t>1_counter</w:t>
                            </w:r>
                            <w:r w:rsidR="00264CB8">
                              <w:rPr>
                                <w:rFonts w:hint="eastAsia"/>
                              </w:rPr>
                              <w:t>計數</w:t>
                            </w:r>
                            <w:r w:rsidR="008857F2">
                              <w:rPr>
                                <w:rFonts w:hint="eastAsia"/>
                              </w:rPr>
                              <w:t>。第二張圖為進入</w:t>
                            </w:r>
                            <w:r w:rsidR="008857F2" w:rsidRPr="00A34748">
                              <w:t>FIND_MIN</w:t>
                            </w:r>
                            <w:r w:rsidR="008857F2">
                              <w:rPr>
                                <w:rFonts w:hint="eastAsia"/>
                              </w:rPr>
                              <w:t>和</w:t>
                            </w:r>
                            <w:r w:rsidR="008857F2" w:rsidRPr="00CC741D">
                              <w:t>WRITE_TAG</w:t>
                            </w:r>
                            <w:r w:rsidR="008857F2">
                              <w:rPr>
                                <w:rFonts w:hint="eastAsia"/>
                              </w:rPr>
                              <w:t>不斷循環的狀況，</w:t>
                            </w:r>
                            <w:r w:rsidR="008857F2" w:rsidRPr="00A34748">
                              <w:t>FIND_MIN</w:t>
                            </w:r>
                            <w:r w:rsidR="008857F2">
                              <w:rPr>
                                <w:rFonts w:hint="eastAsia"/>
                              </w:rPr>
                              <w:t>中一樣給讀取</w:t>
                            </w:r>
                            <w:r w:rsidR="008857F2">
                              <w:rPr>
                                <w:rFonts w:hint="eastAsia"/>
                              </w:rPr>
                              <w:t>RAM_</w:t>
                            </w:r>
                            <w:r w:rsidR="008857F2">
                              <w:t>IF</w:t>
                            </w:r>
                            <w:r w:rsidR="008857F2">
                              <w:rPr>
                                <w:rFonts w:hint="eastAsia"/>
                              </w:rPr>
                              <w:t>中的資料</w:t>
                            </w:r>
                            <w:r w:rsidR="008857F2">
                              <w:rPr>
                                <w:rFonts w:hint="eastAsia"/>
                              </w:rPr>
                              <w:t>3</w:t>
                            </w:r>
                            <w:r w:rsidR="008857F2">
                              <w:rPr>
                                <w:rFonts w:hint="eastAsia"/>
                              </w:rPr>
                              <w:t>個</w:t>
                            </w:r>
                            <w:r w:rsidR="008857F2">
                              <w:rPr>
                                <w:rFonts w:hint="eastAsia"/>
                              </w:rPr>
                              <w:t>cycle</w:t>
                            </w:r>
                            <w:r w:rsidR="008857F2">
                              <w:rPr>
                                <w:rFonts w:hint="eastAsia"/>
                              </w:rPr>
                              <w:t>的時間再進入</w:t>
                            </w:r>
                            <w:r w:rsidR="008857F2" w:rsidRPr="00CC741D">
                              <w:t>WRITE_TAG</w:t>
                            </w:r>
                            <w:r w:rsidR="008857F2">
                              <w:rPr>
                                <w:rFonts w:hint="eastAsia"/>
                              </w:rPr>
                              <w:t>，將結果存入</w:t>
                            </w:r>
                            <w:r w:rsidR="008857F2">
                              <w:rPr>
                                <w:rFonts w:hint="eastAsia"/>
                              </w:rPr>
                              <w:t>RAM_</w:t>
                            </w:r>
                            <w:r w:rsidR="008857F2">
                              <w:t>TAG</w:t>
                            </w:r>
                            <w:r w:rsidR="008857F2">
                              <w:rPr>
                                <w:rFonts w:hint="eastAsia"/>
                              </w:rPr>
                              <w:t>並將</w:t>
                            </w:r>
                            <w:r w:rsidR="008857F2">
                              <w:rPr>
                                <w:rFonts w:hint="eastAsia"/>
                              </w:rPr>
                              <w:t>RAM_</w:t>
                            </w:r>
                            <w:r w:rsidR="008857F2">
                              <w:t>TAG_WE</w:t>
                            </w:r>
                            <w:r w:rsidR="008857F2">
                              <w:rPr>
                                <w:rFonts w:hint="eastAsia"/>
                              </w:rPr>
                              <w:t>拉起。第三張圖可以看到當</w:t>
                            </w:r>
                            <w:r w:rsidR="008857F2">
                              <w:rPr>
                                <w:rFonts w:hint="eastAsia"/>
                              </w:rPr>
                              <w:t>4</w:t>
                            </w:r>
                            <w:r w:rsidR="008857F2">
                              <w:t>096</w:t>
                            </w:r>
                            <w:r w:rsidR="008857F2">
                              <w:rPr>
                                <w:rFonts w:hint="eastAsia"/>
                              </w:rPr>
                              <w:t>個</w:t>
                            </w:r>
                            <w:r w:rsidR="008857F2">
                              <w:rPr>
                                <w:rFonts w:hint="eastAsia"/>
                              </w:rPr>
                              <w:t>pixel</w:t>
                            </w:r>
                            <w:r w:rsidR="008857F2">
                              <w:rPr>
                                <w:rFonts w:hint="eastAsia"/>
                              </w:rPr>
                              <w:t>都運算完後</w:t>
                            </w:r>
                            <w:r w:rsidR="008857F2">
                              <w:rPr>
                                <w:rFonts w:hint="eastAsia"/>
                              </w:rPr>
                              <w:t>d</w:t>
                            </w:r>
                            <w:r w:rsidR="008857F2">
                              <w:t>one</w:t>
                            </w:r>
                            <w:r w:rsidR="008857F2">
                              <w:rPr>
                                <w:rFonts w:hint="eastAsia"/>
                              </w:rPr>
                              <w:t>拉起並將</w:t>
                            </w:r>
                            <w:r w:rsidR="008857F2">
                              <w:rPr>
                                <w:rFonts w:hint="eastAsia"/>
                              </w:rPr>
                              <w:t>s</w:t>
                            </w:r>
                            <w:r w:rsidR="008857F2">
                              <w:t>tate</w:t>
                            </w:r>
                            <w:r w:rsidR="008857F2">
                              <w:rPr>
                                <w:rFonts w:hint="eastAsia"/>
                              </w:rPr>
                              <w:t>停在</w:t>
                            </w:r>
                            <w:r w:rsidR="008857F2">
                              <w:rPr>
                                <w:rFonts w:hint="eastAsia"/>
                              </w:rPr>
                              <w:t>FINISH</w:t>
                            </w:r>
                            <w:r w:rsidR="008857F2"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A5055B" id="Rectangle 167" o:spid="_x0000_s1029" style="width:462pt;height:7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">
                <v:textbox>
                  <w:txbxContent>
                    <w:p w14:paraId="55715B5F" w14:textId="474A5D8C" w:rsidR="003B1FA6" w:rsidRDefault="003B1FA6" w:rsidP="003B1FA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96A1AF" wp14:editId="37E0775E">
                            <wp:extent cx="3946928" cy="2220503"/>
                            <wp:effectExtent l="0" t="0" r="0" b="8890"/>
                            <wp:docPr id="2023590534" name="圖片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79012" cy="22385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08CE021" wp14:editId="4EC67781">
                            <wp:extent cx="3969511" cy="2233208"/>
                            <wp:effectExtent l="0" t="0" r="0" b="0"/>
                            <wp:docPr id="1409973980" name="圖片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7211" cy="22487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BF47CC" w14:textId="7A4A1F94" w:rsidR="003B1FA6" w:rsidRDefault="003B1FA6" w:rsidP="003B1FA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AA7C49" wp14:editId="5B404B95">
                            <wp:extent cx="3990233" cy="2244866"/>
                            <wp:effectExtent l="0" t="0" r="0" b="3175"/>
                            <wp:docPr id="1688424559" name="圖片 250" descr="一張含有 文字, 螢幕, 螢幕擷取畫面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8424559" name="圖片 250" descr="一張含有 文字, 螢幕, 螢幕擷取畫面 的圖片&#10;&#10;自動產生的描述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27836" cy="22660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67562A" w14:textId="2BEAC1B1" w:rsidR="00264CB8" w:rsidRPr="008857F2" w:rsidRDefault="003B1FA6" w:rsidP="003B1FA6">
                      <w:r w:rsidRPr="003B1FA6">
                        <w:rPr>
                          <w:rFonts w:hint="eastAsia"/>
                        </w:rPr>
                        <w:t>第一張圖為</w:t>
                      </w:r>
                      <w:r>
                        <w:rPr>
                          <w:rFonts w:hint="eastAsia"/>
                        </w:rPr>
                        <w:t>正在</w:t>
                      </w:r>
                      <w:r w:rsidR="00264CB8">
                        <w:rPr>
                          <w:rFonts w:hint="eastAsia"/>
                        </w:rPr>
                        <w:t>存</w:t>
                      </w:r>
                      <w:r w:rsidR="00264CB8">
                        <w:rPr>
                          <w:rFonts w:hint="eastAsia"/>
                        </w:rPr>
                        <w:t>weight</w:t>
                      </w:r>
                      <w:r w:rsidR="00264CB8">
                        <w:rPr>
                          <w:rFonts w:hint="eastAsia"/>
                        </w:rPr>
                        <w:t>到</w:t>
                      </w:r>
                      <w:r w:rsidR="00264CB8">
                        <w:rPr>
                          <w:rFonts w:hint="eastAsia"/>
                        </w:rPr>
                        <w:t>c</w:t>
                      </w:r>
                      <w:r w:rsidR="00264CB8">
                        <w:t>odebook</w:t>
                      </w:r>
                      <w:r w:rsidR="00264CB8">
                        <w:rPr>
                          <w:rFonts w:hint="eastAsia"/>
                        </w:rPr>
                        <w:t>，由於從</w:t>
                      </w:r>
                      <w:r w:rsidR="00264CB8">
                        <w:rPr>
                          <w:rFonts w:hint="eastAsia"/>
                        </w:rPr>
                        <w:t>RAM_W</w:t>
                      </w:r>
                      <w:r w:rsidR="00264CB8">
                        <w:rPr>
                          <w:rFonts w:hint="eastAsia"/>
                        </w:rPr>
                        <w:t>中提取</w:t>
                      </w:r>
                      <w:r w:rsidR="00264CB8">
                        <w:rPr>
                          <w:rFonts w:hint="eastAsia"/>
                        </w:rPr>
                        <w:t>w</w:t>
                      </w:r>
                      <w:r w:rsidR="00264CB8">
                        <w:t>eight</w:t>
                      </w:r>
                      <w:r w:rsidR="00264CB8">
                        <w:rPr>
                          <w:rFonts w:hint="eastAsia"/>
                        </w:rPr>
                        <w:t>需要</w:t>
                      </w:r>
                      <w:r w:rsidR="00264CB8">
                        <w:rPr>
                          <w:rFonts w:hint="eastAsia"/>
                        </w:rPr>
                        <w:t>1</w:t>
                      </w:r>
                      <w:r w:rsidR="00264CB8">
                        <w:rPr>
                          <w:rFonts w:hint="eastAsia"/>
                        </w:rPr>
                        <w:t>個半</w:t>
                      </w:r>
                      <w:r w:rsidR="00264CB8">
                        <w:rPr>
                          <w:rFonts w:hint="eastAsia"/>
                        </w:rPr>
                        <w:t>cycle</w:t>
                      </w:r>
                      <w:r w:rsidR="00264CB8">
                        <w:rPr>
                          <w:rFonts w:hint="eastAsia"/>
                        </w:rPr>
                        <w:t>的時間，加上存進</w:t>
                      </w:r>
                      <w:r w:rsidR="00264CB8">
                        <w:rPr>
                          <w:rFonts w:hint="eastAsia"/>
                        </w:rPr>
                        <w:t>codebook</w:t>
                      </w:r>
                      <w:r w:rsidR="00264CB8">
                        <w:rPr>
                          <w:rFonts w:hint="eastAsia"/>
                        </w:rPr>
                        <w:t>的時間，因此將每</w:t>
                      </w:r>
                      <w:proofErr w:type="gramStart"/>
                      <w:r w:rsidR="00264CB8">
                        <w:rPr>
                          <w:rFonts w:hint="eastAsia"/>
                        </w:rPr>
                        <w:t>個</w:t>
                      </w:r>
                      <w:proofErr w:type="gramEnd"/>
                      <w:r w:rsidR="00264CB8">
                        <w:rPr>
                          <w:rFonts w:hint="eastAsia"/>
                        </w:rPr>
                        <w:t>weight</w:t>
                      </w:r>
                      <w:r w:rsidR="00264CB8">
                        <w:rPr>
                          <w:rFonts w:hint="eastAsia"/>
                        </w:rPr>
                        <w:t>的存取時間設為</w:t>
                      </w:r>
                      <w:r w:rsidR="00264CB8">
                        <w:rPr>
                          <w:rFonts w:hint="eastAsia"/>
                        </w:rPr>
                        <w:t>3</w:t>
                      </w:r>
                      <w:r w:rsidR="00264CB8">
                        <w:rPr>
                          <w:rFonts w:hint="eastAsia"/>
                        </w:rPr>
                        <w:t>個</w:t>
                      </w:r>
                      <w:r w:rsidR="00264CB8">
                        <w:rPr>
                          <w:rFonts w:hint="eastAsia"/>
                        </w:rPr>
                        <w:t>cycle</w:t>
                      </w:r>
                      <w:r w:rsidR="00264CB8">
                        <w:rPr>
                          <w:rFonts w:hint="eastAsia"/>
                        </w:rPr>
                        <w:t>，以</w:t>
                      </w:r>
                      <w:r w:rsidR="00264CB8">
                        <w:rPr>
                          <w:rFonts w:hint="eastAsia"/>
                        </w:rPr>
                        <w:t>state</w:t>
                      </w:r>
                      <w:r w:rsidR="00264CB8">
                        <w:t>1_counter</w:t>
                      </w:r>
                      <w:r w:rsidR="00264CB8">
                        <w:rPr>
                          <w:rFonts w:hint="eastAsia"/>
                        </w:rPr>
                        <w:t>計數</w:t>
                      </w:r>
                      <w:r w:rsidR="008857F2">
                        <w:rPr>
                          <w:rFonts w:hint="eastAsia"/>
                        </w:rPr>
                        <w:t>。第二張圖為進入</w:t>
                      </w:r>
                      <w:r w:rsidR="008857F2" w:rsidRPr="00A34748">
                        <w:t>FIND_MIN</w:t>
                      </w:r>
                      <w:r w:rsidR="008857F2">
                        <w:rPr>
                          <w:rFonts w:hint="eastAsia"/>
                        </w:rPr>
                        <w:t>和</w:t>
                      </w:r>
                      <w:r w:rsidR="008857F2" w:rsidRPr="00CC741D">
                        <w:t>WRITE_TAG</w:t>
                      </w:r>
                      <w:r w:rsidR="008857F2">
                        <w:rPr>
                          <w:rFonts w:hint="eastAsia"/>
                        </w:rPr>
                        <w:t>不斷循環的狀況，</w:t>
                      </w:r>
                      <w:r w:rsidR="008857F2" w:rsidRPr="00A34748">
                        <w:t>FIND_MIN</w:t>
                      </w:r>
                      <w:r w:rsidR="008857F2">
                        <w:rPr>
                          <w:rFonts w:hint="eastAsia"/>
                        </w:rPr>
                        <w:t>中一樣給讀取</w:t>
                      </w:r>
                      <w:r w:rsidR="008857F2">
                        <w:rPr>
                          <w:rFonts w:hint="eastAsia"/>
                        </w:rPr>
                        <w:t>RAM_</w:t>
                      </w:r>
                      <w:r w:rsidR="008857F2">
                        <w:t>IF</w:t>
                      </w:r>
                      <w:r w:rsidR="008857F2">
                        <w:rPr>
                          <w:rFonts w:hint="eastAsia"/>
                        </w:rPr>
                        <w:t>中的資料</w:t>
                      </w:r>
                      <w:r w:rsidR="008857F2">
                        <w:rPr>
                          <w:rFonts w:hint="eastAsia"/>
                        </w:rPr>
                        <w:t>3</w:t>
                      </w:r>
                      <w:r w:rsidR="008857F2">
                        <w:rPr>
                          <w:rFonts w:hint="eastAsia"/>
                        </w:rPr>
                        <w:t>個</w:t>
                      </w:r>
                      <w:r w:rsidR="008857F2">
                        <w:rPr>
                          <w:rFonts w:hint="eastAsia"/>
                        </w:rPr>
                        <w:t>cycle</w:t>
                      </w:r>
                      <w:r w:rsidR="008857F2">
                        <w:rPr>
                          <w:rFonts w:hint="eastAsia"/>
                        </w:rPr>
                        <w:t>的時間再進入</w:t>
                      </w:r>
                      <w:r w:rsidR="008857F2" w:rsidRPr="00CC741D">
                        <w:t>WRITE_TAG</w:t>
                      </w:r>
                      <w:r w:rsidR="008857F2">
                        <w:rPr>
                          <w:rFonts w:hint="eastAsia"/>
                        </w:rPr>
                        <w:t>，將結果存入</w:t>
                      </w:r>
                      <w:r w:rsidR="008857F2">
                        <w:rPr>
                          <w:rFonts w:hint="eastAsia"/>
                        </w:rPr>
                        <w:t>RAM_</w:t>
                      </w:r>
                      <w:r w:rsidR="008857F2">
                        <w:t>TAG</w:t>
                      </w:r>
                      <w:r w:rsidR="008857F2">
                        <w:rPr>
                          <w:rFonts w:hint="eastAsia"/>
                        </w:rPr>
                        <w:t>並將</w:t>
                      </w:r>
                      <w:r w:rsidR="008857F2">
                        <w:rPr>
                          <w:rFonts w:hint="eastAsia"/>
                        </w:rPr>
                        <w:t>RAM_</w:t>
                      </w:r>
                      <w:r w:rsidR="008857F2">
                        <w:t>TAG_WE</w:t>
                      </w:r>
                      <w:r w:rsidR="008857F2">
                        <w:rPr>
                          <w:rFonts w:hint="eastAsia"/>
                        </w:rPr>
                        <w:t>拉起。第三張圖可以看到當</w:t>
                      </w:r>
                      <w:r w:rsidR="008857F2">
                        <w:rPr>
                          <w:rFonts w:hint="eastAsia"/>
                        </w:rPr>
                        <w:t>4</w:t>
                      </w:r>
                      <w:r w:rsidR="008857F2">
                        <w:t>096</w:t>
                      </w:r>
                      <w:r w:rsidR="008857F2">
                        <w:rPr>
                          <w:rFonts w:hint="eastAsia"/>
                        </w:rPr>
                        <w:t>個</w:t>
                      </w:r>
                      <w:r w:rsidR="008857F2">
                        <w:rPr>
                          <w:rFonts w:hint="eastAsia"/>
                        </w:rPr>
                        <w:t>pixel</w:t>
                      </w:r>
                      <w:r w:rsidR="008857F2">
                        <w:rPr>
                          <w:rFonts w:hint="eastAsia"/>
                        </w:rPr>
                        <w:t>都運算完後</w:t>
                      </w:r>
                      <w:r w:rsidR="008857F2">
                        <w:rPr>
                          <w:rFonts w:hint="eastAsia"/>
                        </w:rPr>
                        <w:t>d</w:t>
                      </w:r>
                      <w:r w:rsidR="008857F2">
                        <w:t>one</w:t>
                      </w:r>
                      <w:r w:rsidR="008857F2">
                        <w:rPr>
                          <w:rFonts w:hint="eastAsia"/>
                        </w:rPr>
                        <w:t>拉起並將</w:t>
                      </w:r>
                      <w:r w:rsidR="008857F2">
                        <w:rPr>
                          <w:rFonts w:hint="eastAsia"/>
                        </w:rPr>
                        <w:t>s</w:t>
                      </w:r>
                      <w:r w:rsidR="008857F2">
                        <w:t>tate</w:t>
                      </w:r>
                      <w:r w:rsidR="008857F2">
                        <w:rPr>
                          <w:rFonts w:hint="eastAsia"/>
                        </w:rPr>
                        <w:t>停在</w:t>
                      </w:r>
                      <w:r w:rsidR="008857F2">
                        <w:rPr>
                          <w:rFonts w:hint="eastAsia"/>
                        </w:rPr>
                        <w:t>FINISH</w:t>
                      </w:r>
                      <w:r w:rsidR="008857F2"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13B1D4F" w14:textId="77777777" w:rsidR="005F08F7" w:rsidRDefault="005F08F7" w:rsidP="009C5CE1">
      <w:pPr>
        <w:numPr>
          <w:ilvl w:val="0"/>
          <w:numId w:val="38"/>
        </w:numPr>
        <w:jc w:val="both"/>
      </w:pPr>
      <w:r>
        <w:rPr>
          <w:rFonts w:hint="eastAsia"/>
        </w:rPr>
        <w:lastRenderedPageBreak/>
        <w:t>S</w:t>
      </w:r>
      <w:r>
        <w:t xml:space="preserve">how </w:t>
      </w:r>
      <w:proofErr w:type="spellStart"/>
      <w:r w:rsidR="001F05C2">
        <w:t>S</w:t>
      </w:r>
      <w:r w:rsidR="001967D0">
        <w:t>uper</w:t>
      </w:r>
      <w:r>
        <w:t>Lint</w:t>
      </w:r>
      <w:proofErr w:type="spellEnd"/>
      <w:r>
        <w:t xml:space="preserve"> coverage (</w:t>
      </w:r>
      <w:r w:rsidR="00C10DFC">
        <w:t>including all files</w:t>
      </w:r>
      <w:r>
        <w:t>)</w:t>
      </w:r>
    </w:p>
    <w:p w14:paraId="11CAB0E4" w14:textId="40C7B587" w:rsidR="009C6EDE" w:rsidRPr="00A94890" w:rsidRDefault="009C6EDE" w:rsidP="009C6EDE">
      <w:pPr>
        <w:ind w:left="480"/>
        <w:jc w:val="both"/>
        <w:rPr>
          <w:rFonts w:hint="eastAsia"/>
        </w:rPr>
      </w:pPr>
      <w:proofErr w:type="spellStart"/>
      <w:r>
        <w:rPr>
          <w:rFonts w:hint="eastAsia"/>
        </w:rPr>
        <w:t>VEP</w:t>
      </w:r>
      <w:r>
        <w:t>.v</w:t>
      </w:r>
      <w:proofErr w:type="spellEnd"/>
      <w:r>
        <w:rPr>
          <w:rFonts w:hint="eastAsia"/>
        </w:rPr>
        <w:t>:</w:t>
      </w:r>
    </w:p>
    <w:p w14:paraId="65C61AFD" w14:textId="77777777" w:rsidR="009C6EDE" w:rsidRDefault="009C6EDE" w:rsidP="009C6EDE">
      <w:pPr>
        <w:ind w:left="480"/>
        <w:jc w:val="both"/>
      </w:pPr>
      <w:r>
        <w:rPr>
          <w:noProof/>
        </w:rPr>
        <w:drawing>
          <wp:inline distT="0" distB="0" distL="0" distR="0" wp14:anchorId="7EE5D2A8" wp14:editId="3C2DA52D">
            <wp:extent cx="5924550" cy="3332470"/>
            <wp:effectExtent l="0" t="0" r="0" b="1905"/>
            <wp:docPr id="97368713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39" cy="333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ABF0" w14:textId="3FEEE3CA" w:rsidR="009C6EDE" w:rsidRDefault="009C6EDE" w:rsidP="009C6EDE">
      <w:pPr>
        <w:ind w:left="480"/>
        <w:jc w:val="both"/>
      </w:pPr>
      <w:r>
        <w:rPr>
          <w:rFonts w:hint="eastAsia"/>
        </w:rPr>
        <w:t>Co</w:t>
      </w:r>
      <w:r>
        <w:t>verage:100%</w:t>
      </w:r>
    </w:p>
    <w:p w14:paraId="775501DF" w14:textId="77777777" w:rsidR="009C6EDE" w:rsidRDefault="009C6EDE" w:rsidP="009C6EDE">
      <w:pPr>
        <w:ind w:left="480"/>
        <w:jc w:val="both"/>
      </w:pPr>
    </w:p>
    <w:p w14:paraId="0E57D9DF" w14:textId="521768F8" w:rsidR="009C6EDE" w:rsidRDefault="009C6EDE" w:rsidP="009C6EDE">
      <w:pPr>
        <w:ind w:left="480"/>
        <w:jc w:val="both"/>
        <w:rPr>
          <w:rFonts w:hint="eastAsia"/>
        </w:rPr>
      </w:pPr>
      <w:proofErr w:type="spellStart"/>
      <w:proofErr w:type="gramStart"/>
      <w:r>
        <w:t>controller.v</w:t>
      </w:r>
      <w:proofErr w:type="spellEnd"/>
      <w:proofErr w:type="gramEnd"/>
      <w:r>
        <w:t>:</w:t>
      </w:r>
    </w:p>
    <w:p w14:paraId="34857436" w14:textId="77777777" w:rsidR="009C6EDE" w:rsidRDefault="009C6EDE" w:rsidP="009C6EDE">
      <w:pPr>
        <w:ind w:left="480"/>
        <w:jc w:val="both"/>
      </w:pPr>
      <w:r>
        <w:rPr>
          <w:noProof/>
        </w:rPr>
        <w:drawing>
          <wp:inline distT="0" distB="0" distL="0" distR="0" wp14:anchorId="51CF83BF" wp14:editId="413011A8">
            <wp:extent cx="5949404" cy="3346450"/>
            <wp:effectExtent l="0" t="0" r="0" b="6350"/>
            <wp:docPr id="156149644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93" cy="334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2174" w14:textId="663C06C0" w:rsidR="009C6EDE" w:rsidRDefault="009C6EDE" w:rsidP="009C6EDE">
      <w:pPr>
        <w:ind w:left="480"/>
        <w:jc w:val="both"/>
      </w:pPr>
      <w:r>
        <w:rPr>
          <w:rFonts w:hint="eastAsia"/>
        </w:rPr>
        <w:t>C</w:t>
      </w:r>
      <w:r>
        <w:t>overage:100%</w:t>
      </w:r>
    </w:p>
    <w:p w14:paraId="7B49CE6A" w14:textId="77777777" w:rsidR="005D1575" w:rsidRDefault="005D1575" w:rsidP="009C6EDE">
      <w:pPr>
        <w:ind w:left="480"/>
        <w:jc w:val="both"/>
      </w:pPr>
    </w:p>
    <w:p w14:paraId="3A353020" w14:textId="77777777" w:rsidR="005D1575" w:rsidRDefault="005D1575" w:rsidP="009C6EDE">
      <w:pPr>
        <w:ind w:left="480"/>
        <w:jc w:val="both"/>
      </w:pPr>
    </w:p>
    <w:p w14:paraId="53AED0A4" w14:textId="3C27757D" w:rsidR="005D1575" w:rsidRDefault="005D1575" w:rsidP="009C6EDE">
      <w:pPr>
        <w:ind w:left="480"/>
        <w:jc w:val="both"/>
        <w:rPr>
          <w:rFonts w:hint="eastAsia"/>
        </w:rPr>
      </w:pPr>
      <w:proofErr w:type="spellStart"/>
      <w:proofErr w:type="gramStart"/>
      <w:r>
        <w:lastRenderedPageBreak/>
        <w:t>top.v</w:t>
      </w:r>
      <w:proofErr w:type="spellEnd"/>
      <w:proofErr w:type="gramEnd"/>
      <w:r>
        <w:t>:</w:t>
      </w:r>
    </w:p>
    <w:p w14:paraId="338E8C33" w14:textId="77777777" w:rsidR="00156E7A" w:rsidRDefault="009C6EDE" w:rsidP="009C6EDE">
      <w:pPr>
        <w:ind w:left="480"/>
        <w:jc w:val="both"/>
      </w:pPr>
      <w:r>
        <w:rPr>
          <w:noProof/>
        </w:rPr>
        <w:drawing>
          <wp:inline distT="0" distB="0" distL="0" distR="0" wp14:anchorId="20FE1506" wp14:editId="42A7F571">
            <wp:extent cx="5983271" cy="3365500"/>
            <wp:effectExtent l="0" t="0" r="0" b="6350"/>
            <wp:docPr id="210833067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984" cy="336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DC18" w14:textId="4AF3057F" w:rsidR="00156E7A" w:rsidRDefault="00156E7A" w:rsidP="009C6EDE">
      <w:pPr>
        <w:ind w:left="480"/>
        <w:jc w:val="both"/>
      </w:pPr>
      <w:r>
        <w:rPr>
          <w:rFonts w:hint="eastAsia"/>
        </w:rPr>
        <w:t>C</w:t>
      </w:r>
      <w:r>
        <w:t>overage:98.58%</w:t>
      </w:r>
    </w:p>
    <w:p w14:paraId="1DA8A943" w14:textId="77777777" w:rsidR="00156E7A" w:rsidRDefault="00156E7A" w:rsidP="009C6EDE">
      <w:pPr>
        <w:ind w:left="480"/>
        <w:jc w:val="both"/>
      </w:pPr>
    </w:p>
    <w:p w14:paraId="3760E117" w14:textId="44E44AA0" w:rsidR="00156E7A" w:rsidRDefault="00156E7A" w:rsidP="009C6EDE">
      <w:pPr>
        <w:ind w:left="480"/>
        <w:jc w:val="both"/>
        <w:rPr>
          <w:rFonts w:hint="eastAsia"/>
        </w:rPr>
      </w:pPr>
      <w:proofErr w:type="spellStart"/>
      <w:r>
        <w:rPr>
          <w:rFonts w:hint="eastAsia"/>
        </w:rPr>
        <w:t>W</w:t>
      </w:r>
      <w:r>
        <w:t>SC.v</w:t>
      </w:r>
      <w:proofErr w:type="spellEnd"/>
      <w:r>
        <w:t>:</w:t>
      </w:r>
    </w:p>
    <w:p w14:paraId="13E0308D" w14:textId="14664C6C" w:rsidR="00003F83" w:rsidRDefault="009C6EDE" w:rsidP="009C6EDE">
      <w:pPr>
        <w:ind w:left="480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4E794A77" wp14:editId="3F267D70">
            <wp:extent cx="5994560" cy="3371850"/>
            <wp:effectExtent l="0" t="0" r="6350" b="0"/>
            <wp:docPr id="9559435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18" cy="337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4454" w14:textId="303514DA" w:rsidR="00003F83" w:rsidRPr="00AE1734" w:rsidRDefault="00156E7A" w:rsidP="001F05C2">
      <w:pPr>
        <w:rPr>
          <w:rFonts w:hint="eastAsia"/>
        </w:rPr>
      </w:pPr>
      <w:r>
        <w:tab/>
        <w:t>Coverage:100%</w:t>
      </w:r>
    </w:p>
    <w:p w14:paraId="6A50F958" w14:textId="77777777" w:rsidR="00003F83" w:rsidRPr="00A94890" w:rsidRDefault="00003F83" w:rsidP="001F05C2">
      <w:pPr>
        <w:rPr>
          <w:lang w:val="en-GB"/>
        </w:rPr>
      </w:pPr>
    </w:p>
    <w:p w14:paraId="3F7A92F7" w14:textId="77777777" w:rsidR="00003F83" w:rsidRDefault="00003F83" w:rsidP="001F05C2">
      <w:pPr>
        <w:rPr>
          <w:lang w:val="en-GB"/>
        </w:rPr>
      </w:pPr>
    </w:p>
    <w:p w14:paraId="5C64DA15" w14:textId="77777777" w:rsidR="005F08F7" w:rsidRDefault="005F08F7" w:rsidP="001F05C2">
      <w:pPr>
        <w:rPr>
          <w:lang w:val="en-GB"/>
        </w:rPr>
      </w:pPr>
    </w:p>
    <w:p w14:paraId="6A09AC79" w14:textId="77777777" w:rsidR="000D1A17" w:rsidRDefault="000D1A17" w:rsidP="001F05C2">
      <w:pPr>
        <w:rPr>
          <w:rFonts w:hint="eastAsia"/>
          <w:lang w:val="en-GB"/>
        </w:rPr>
      </w:pPr>
    </w:p>
    <w:p w14:paraId="102A8403" w14:textId="77777777" w:rsidR="00507669" w:rsidRDefault="00507669" w:rsidP="001C444D">
      <w:pPr>
        <w:numPr>
          <w:ilvl w:val="0"/>
          <w:numId w:val="38"/>
        </w:numPr>
        <w:jc w:val="both"/>
      </w:pPr>
      <w:r>
        <w:t>Your</w:t>
      </w:r>
      <w:r w:rsidRPr="00507669">
        <w:rPr>
          <w:color w:val="00B0F0"/>
        </w:rPr>
        <w:t xml:space="preserve"> clock period</w:t>
      </w:r>
      <w:r>
        <w:t>,</w:t>
      </w:r>
      <w:r w:rsidRPr="00D90FE9">
        <w:rPr>
          <w:color w:val="00B0F0"/>
        </w:rPr>
        <w:t xml:space="preserve"> </w:t>
      </w:r>
      <w:r w:rsidR="00D90FE9" w:rsidRPr="00D90FE9">
        <w:rPr>
          <w:color w:val="00B0F0"/>
        </w:rPr>
        <w:t>total cell</w:t>
      </w:r>
      <w:r w:rsidR="00D90FE9">
        <w:t xml:space="preserve"> </w:t>
      </w:r>
      <w:r w:rsidRPr="00507669">
        <w:rPr>
          <w:color w:val="00B0F0"/>
        </w:rPr>
        <w:t>area</w:t>
      </w:r>
      <w:r>
        <w:t xml:space="preserve">, </w:t>
      </w:r>
      <w:r w:rsidR="00D90FE9">
        <w:rPr>
          <w:color w:val="00B0F0"/>
        </w:rPr>
        <w:t>post simulation time</w:t>
      </w:r>
      <w:r w:rsidR="00AC4F9E">
        <w:rPr>
          <w:color w:val="00B0F0"/>
        </w:rPr>
        <w:t xml:space="preserve"> </w:t>
      </w:r>
      <w:r w:rsidR="00AC4F9E">
        <w:t>with shortcut</w:t>
      </w:r>
      <w:r w:rsidR="00134B68">
        <w:t>.</w:t>
      </w:r>
    </w:p>
    <w:p w14:paraId="4A1729B3" w14:textId="41154884" w:rsidR="00BE1AF5" w:rsidRDefault="00D90FE9" w:rsidP="00BE1AF5">
      <w:pPr>
        <w:ind w:left="360"/>
        <w:jc w:val="both"/>
      </w:pPr>
      <w:r>
        <w:t>Clock period:</w:t>
      </w:r>
      <w:r w:rsidR="00C5133C">
        <w:t>10</w:t>
      </w:r>
    </w:p>
    <w:p w14:paraId="6B11C685" w14:textId="5BFE26D3" w:rsidR="00C5133C" w:rsidRDefault="00C5133C" w:rsidP="00BE1AF5">
      <w:pPr>
        <w:ind w:left="360"/>
        <w:jc w:val="both"/>
      </w:pPr>
      <w:r w:rsidRPr="00C5133C">
        <w:rPr>
          <w:noProof/>
        </w:rPr>
        <w:drawing>
          <wp:inline distT="0" distB="0" distL="0" distR="0" wp14:anchorId="40244B83" wp14:editId="34DD52EB">
            <wp:extent cx="3156112" cy="692186"/>
            <wp:effectExtent l="0" t="0" r="6350" b="0"/>
            <wp:docPr id="48652593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25931" name="圖片 1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A439" w14:textId="49E94D7F" w:rsidR="00D90FE9" w:rsidRDefault="00D90FE9" w:rsidP="00BE1AF5">
      <w:pPr>
        <w:ind w:left="360"/>
        <w:jc w:val="both"/>
      </w:pPr>
      <w:r>
        <w:t>Total cell area:</w:t>
      </w:r>
      <w:r w:rsidR="00C5133C">
        <w:t>17782.421905</w:t>
      </w:r>
    </w:p>
    <w:p w14:paraId="333DF9D8" w14:textId="531D837D" w:rsidR="00C5133C" w:rsidRDefault="00C5133C" w:rsidP="00BE1AF5">
      <w:pPr>
        <w:ind w:left="360"/>
        <w:jc w:val="both"/>
      </w:pPr>
      <w:r w:rsidRPr="00C5133C">
        <w:rPr>
          <w:noProof/>
        </w:rPr>
        <w:drawing>
          <wp:inline distT="0" distB="0" distL="0" distR="0" wp14:anchorId="2E4A2D3A" wp14:editId="6EB5C33D">
            <wp:extent cx="2565532" cy="666784"/>
            <wp:effectExtent l="0" t="0" r="6350" b="0"/>
            <wp:docPr id="1970007389" name="圖片 1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07389" name="圖片 1" descr="一張含有 文字, 信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03A3" w14:textId="5B3DC8B1" w:rsidR="00D90FE9" w:rsidRDefault="00D90FE9" w:rsidP="00BE1AF5">
      <w:pPr>
        <w:ind w:left="360"/>
        <w:jc w:val="both"/>
      </w:pPr>
      <w:r>
        <w:t>Post simulation time:</w:t>
      </w:r>
      <w:r w:rsidR="00C5133C">
        <w:t>165785NS</w:t>
      </w:r>
    </w:p>
    <w:p w14:paraId="211C5178" w14:textId="75A73A21" w:rsidR="00AC4F9E" w:rsidRDefault="00C5133C" w:rsidP="00AC4F9E">
      <w:pPr>
        <w:jc w:val="both"/>
      </w:pPr>
      <w:r w:rsidRPr="00C5133C">
        <w:rPr>
          <w:noProof/>
        </w:rPr>
        <w:drawing>
          <wp:inline distT="0" distB="0" distL="0" distR="0" wp14:anchorId="2B6E034B" wp14:editId="36811F1A">
            <wp:extent cx="3111660" cy="1447874"/>
            <wp:effectExtent l="0" t="0" r="0" b="0"/>
            <wp:docPr id="1481481748" name="圖片 1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81748" name="圖片 1" descr="一張含有 資料表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267C" w14:textId="77777777" w:rsidR="00774EAF" w:rsidRDefault="00774EAF" w:rsidP="00AC4F9E">
      <w:pPr>
        <w:jc w:val="both"/>
      </w:pPr>
    </w:p>
    <w:p w14:paraId="5AC73E3C" w14:textId="77777777" w:rsidR="00774EAF" w:rsidRDefault="00774EAF" w:rsidP="00AC4F9E">
      <w:pPr>
        <w:jc w:val="both"/>
      </w:pPr>
    </w:p>
    <w:p w14:paraId="28AB5FD0" w14:textId="77777777" w:rsidR="00774EAF" w:rsidRDefault="00774EAF" w:rsidP="00AC4F9E">
      <w:pPr>
        <w:jc w:val="both"/>
      </w:pPr>
    </w:p>
    <w:p w14:paraId="51876423" w14:textId="77777777" w:rsidR="00774EAF" w:rsidRDefault="00774EAF" w:rsidP="00AC4F9E">
      <w:pPr>
        <w:jc w:val="both"/>
      </w:pPr>
    </w:p>
    <w:p w14:paraId="521967AF" w14:textId="77777777" w:rsidR="00BE1AF5" w:rsidRDefault="00BE1AF5" w:rsidP="00E57EAF">
      <w:pPr>
        <w:numPr>
          <w:ilvl w:val="0"/>
          <w:numId w:val="38"/>
        </w:numPr>
        <w:jc w:val="both"/>
      </w:pPr>
      <w:r>
        <w:rPr>
          <w:rFonts w:hint="eastAsia"/>
        </w:rPr>
        <w:t>P</w:t>
      </w:r>
      <w:r>
        <w:t xml:space="preserve">lease describe how you optimize your design </w:t>
      </w:r>
      <w:r w:rsidR="00370DAA">
        <w:t>when you run into problems in synthesis</w:t>
      </w:r>
      <w:r w:rsidR="0050052E">
        <w:t>.</w:t>
      </w:r>
      <w:r>
        <w:t xml:space="preserve"> </w:t>
      </w:r>
      <w:proofErr w:type="gramStart"/>
      <w:r>
        <w:t>.e</w:t>
      </w:r>
      <w:r w:rsidR="0050052E">
        <w:t>.g.</w:t>
      </w:r>
      <w:proofErr w:type="gramEnd"/>
      <w:r w:rsidR="0050052E">
        <w:t>,</w:t>
      </w:r>
      <w:r>
        <w:t xml:space="preserve"> plug in some registers between two instances</w:t>
      </w:r>
      <w:r w:rsidR="00370DAA">
        <w:t xml:space="preserve"> to shorten your </w:t>
      </w:r>
      <w:proofErr w:type="spellStart"/>
      <w:r w:rsidR="00370DAA">
        <w:t>datapath</w:t>
      </w:r>
      <w:proofErr w:type="spellEnd"/>
      <w:r>
        <w:t>,</w:t>
      </w:r>
      <w:r w:rsidR="00AC4D83">
        <w:t xml:space="preserve"> </w:t>
      </w:r>
      <w:r>
        <w:t>resource sharing for some registers</w:t>
      </w:r>
      <w:r w:rsidR="00370DAA">
        <w:t xml:space="preserve"> to reduce your cell area.</w:t>
      </w:r>
    </w:p>
    <w:p w14:paraId="33AB7DAA" w14:textId="7DD9011D" w:rsidR="00BE1AF5" w:rsidRDefault="00716C61" w:rsidP="00716C61">
      <w:pPr>
        <w:ind w:left="480"/>
        <w:jc w:val="both"/>
      </w:pPr>
      <w:r>
        <w:rPr>
          <w:rFonts w:hint="eastAsia"/>
        </w:rPr>
        <w:t>最初在設計</w:t>
      </w:r>
      <w:r>
        <w:rPr>
          <w:rFonts w:hint="eastAsia"/>
        </w:rPr>
        <w:t>WSC</w:t>
      </w:r>
      <w:r>
        <w:rPr>
          <w:rFonts w:hint="eastAsia"/>
        </w:rPr>
        <w:t>時是</w:t>
      </w:r>
      <w:r>
        <w:rPr>
          <w:rFonts w:hint="eastAsia"/>
        </w:rPr>
        <w:t>1</w:t>
      </w:r>
      <w:r>
        <w:rPr>
          <w:rFonts w:hint="eastAsia"/>
        </w:rPr>
        <w:t>個</w:t>
      </w:r>
      <w:r>
        <w:rPr>
          <w:rFonts w:hint="eastAsia"/>
        </w:rPr>
        <w:t>cycle</w:t>
      </w:r>
      <w:r>
        <w:rPr>
          <w:rFonts w:hint="eastAsia"/>
        </w:rPr>
        <w:t>比較</w:t>
      </w:r>
      <w:r>
        <w:rPr>
          <w:rFonts w:hint="eastAsia"/>
        </w:rPr>
        <w:t>2</w:t>
      </w:r>
      <w:r>
        <w:rPr>
          <w:rFonts w:hint="eastAsia"/>
        </w:rPr>
        <w:t>個值而已，但時間耗費</w:t>
      </w:r>
      <w:proofErr w:type="gramStart"/>
      <w:r>
        <w:rPr>
          <w:rFonts w:hint="eastAsia"/>
        </w:rPr>
        <w:t>太久跑不</w:t>
      </w:r>
      <w:proofErr w:type="gramEnd"/>
      <w:r>
        <w:rPr>
          <w:rFonts w:hint="eastAsia"/>
        </w:rPr>
        <w:t>完，</w:t>
      </w:r>
      <w:r w:rsidR="00271763">
        <w:rPr>
          <w:rFonts w:hint="eastAsia"/>
        </w:rPr>
        <w:t>因此改成全部都用</w:t>
      </w:r>
      <w:r w:rsidR="00271763">
        <w:rPr>
          <w:rFonts w:hint="eastAsia"/>
        </w:rPr>
        <w:t>combinational</w:t>
      </w:r>
      <w:r w:rsidR="00271763">
        <w:rPr>
          <w:rFonts w:hint="eastAsia"/>
        </w:rPr>
        <w:t>電路比較，在</w:t>
      </w:r>
      <w:r w:rsidR="00271763">
        <w:rPr>
          <w:rFonts w:hint="eastAsia"/>
        </w:rPr>
        <w:t>1 cycle</w:t>
      </w:r>
      <w:r w:rsidR="00271763">
        <w:rPr>
          <w:rFonts w:hint="eastAsia"/>
        </w:rPr>
        <w:t>內就比完，大幅降低耗費的時間，也沒有</w:t>
      </w:r>
      <w:r w:rsidR="00271763">
        <w:rPr>
          <w:rFonts w:hint="eastAsia"/>
        </w:rPr>
        <w:t>Time violation</w:t>
      </w:r>
      <w:r w:rsidR="00271763">
        <w:rPr>
          <w:rFonts w:hint="eastAsia"/>
        </w:rPr>
        <w:t>的狀況發生。</w:t>
      </w:r>
    </w:p>
    <w:p w14:paraId="5500BB79" w14:textId="77777777" w:rsidR="00BE1AF5" w:rsidRDefault="00BE1AF5" w:rsidP="00BE1AF5">
      <w:pPr>
        <w:jc w:val="both"/>
      </w:pPr>
    </w:p>
    <w:p w14:paraId="1824ED32" w14:textId="77777777" w:rsidR="00BE1AF5" w:rsidRDefault="00BE1AF5" w:rsidP="001F05C2">
      <w:pPr>
        <w:rPr>
          <w:lang w:val="en-GB"/>
        </w:rPr>
      </w:pPr>
    </w:p>
    <w:p w14:paraId="648AFF0D" w14:textId="77777777" w:rsidR="000D1A17" w:rsidRPr="00B41E5B" w:rsidRDefault="000D1A17" w:rsidP="001F05C2">
      <w:pPr>
        <w:rPr>
          <w:rFonts w:hint="eastAsia"/>
          <w:lang w:val="en-GB"/>
        </w:rPr>
      </w:pPr>
    </w:p>
    <w:p w14:paraId="436780DF" w14:textId="77777777" w:rsidR="001967D0" w:rsidRPr="00A94890" w:rsidRDefault="001967D0" w:rsidP="00173492">
      <w:pPr>
        <w:pStyle w:val="ab"/>
        <w:numPr>
          <w:ilvl w:val="0"/>
          <w:numId w:val="38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 w:hint="eastAsia"/>
          <w:lang w:val="en-GB"/>
        </w:rPr>
        <w:t>L</w:t>
      </w:r>
      <w:r w:rsidRPr="001967D0">
        <w:rPr>
          <w:rFonts w:ascii="Times New Roman" w:hAnsi="Times New Roman" w:cs="Times New Roman"/>
          <w:lang w:val="en-GB"/>
        </w:rPr>
        <w:t xml:space="preserve">essons learned from this </w:t>
      </w:r>
      <w:proofErr w:type="gramStart"/>
      <w:r w:rsidRPr="001967D0">
        <w:rPr>
          <w:rFonts w:ascii="Times New Roman" w:hAnsi="Times New Roman" w:cs="Times New Roman"/>
          <w:lang w:val="en-GB"/>
        </w:rPr>
        <w:t>lab</w:t>
      </w:r>
      <w:proofErr w:type="gramEnd"/>
    </w:p>
    <w:p w14:paraId="74C7BB1B" w14:textId="026DFD99" w:rsidR="005F08F7" w:rsidRDefault="00300D2A" w:rsidP="00C83374">
      <w:pPr>
        <w:ind w:left="480"/>
        <w:rPr>
          <w:lang w:val="en-GB"/>
        </w:rPr>
      </w:pPr>
      <w:r>
        <w:rPr>
          <w:rFonts w:hint="eastAsia"/>
          <w:lang w:val="en-GB"/>
        </w:rPr>
        <w:t>在這個</w:t>
      </w:r>
      <w:r>
        <w:rPr>
          <w:rFonts w:hint="eastAsia"/>
          <w:lang w:val="en-GB"/>
        </w:rPr>
        <w:t>lab</w:t>
      </w:r>
      <w:r>
        <w:rPr>
          <w:rFonts w:hint="eastAsia"/>
          <w:lang w:val="en-GB"/>
        </w:rPr>
        <w:t>學到如何利用拼湊多個</w:t>
      </w:r>
      <w:r>
        <w:rPr>
          <w:rFonts w:hint="eastAsia"/>
          <w:lang w:val="en-GB"/>
        </w:rPr>
        <w:t>module</w:t>
      </w:r>
      <w:r>
        <w:rPr>
          <w:rFonts w:hint="eastAsia"/>
          <w:lang w:val="en-GB"/>
        </w:rPr>
        <w:t>並相互傳遞不同資料已達成一件看似困難的任務，也學到如何運用</w:t>
      </w:r>
      <w:r>
        <w:rPr>
          <w:rFonts w:hint="eastAsia"/>
          <w:lang w:val="en-GB"/>
        </w:rPr>
        <w:t>generate</w:t>
      </w:r>
      <w:r>
        <w:rPr>
          <w:rFonts w:hint="eastAsia"/>
          <w:lang w:val="en-GB"/>
        </w:rPr>
        <w:t>語法快速複製多個</w:t>
      </w:r>
      <w:r>
        <w:rPr>
          <w:rFonts w:hint="eastAsia"/>
          <w:lang w:val="en-GB"/>
        </w:rPr>
        <w:t>m</w:t>
      </w:r>
      <w:r>
        <w:rPr>
          <w:lang w:val="en-GB"/>
        </w:rPr>
        <w:t>odule</w:t>
      </w:r>
      <w:r>
        <w:rPr>
          <w:rFonts w:hint="eastAsia"/>
          <w:lang w:val="en-GB"/>
        </w:rPr>
        <w:t>或串接</w:t>
      </w:r>
      <w:r>
        <w:rPr>
          <w:rFonts w:hint="eastAsia"/>
          <w:lang w:val="en-GB"/>
        </w:rPr>
        <w:t>w</w:t>
      </w:r>
      <w:r>
        <w:rPr>
          <w:lang w:val="en-GB"/>
        </w:rPr>
        <w:t>ire</w:t>
      </w:r>
      <w:r>
        <w:rPr>
          <w:rFonts w:hint="eastAsia"/>
          <w:lang w:val="en-GB"/>
        </w:rPr>
        <w:t>，</w:t>
      </w:r>
      <w:r w:rsidR="0003782F">
        <w:rPr>
          <w:rFonts w:hint="eastAsia"/>
          <w:lang w:val="en-GB"/>
        </w:rPr>
        <w:t>並練習運用一個</w:t>
      </w:r>
      <w:r w:rsidR="0003782F">
        <w:rPr>
          <w:rFonts w:hint="eastAsia"/>
          <w:lang w:val="en-GB"/>
        </w:rPr>
        <w:t>FSM</w:t>
      </w:r>
      <w:r w:rsidR="0003782F">
        <w:rPr>
          <w:rFonts w:hint="eastAsia"/>
          <w:lang w:val="en-GB"/>
        </w:rPr>
        <w:t>控制多個</w:t>
      </w:r>
      <w:r w:rsidR="0003782F">
        <w:rPr>
          <w:rFonts w:hint="eastAsia"/>
          <w:lang w:val="en-GB"/>
        </w:rPr>
        <w:t>module</w:t>
      </w:r>
      <w:r w:rsidR="0003782F">
        <w:rPr>
          <w:rFonts w:hint="eastAsia"/>
          <w:lang w:val="en-GB"/>
        </w:rPr>
        <w:t>。</w:t>
      </w:r>
    </w:p>
    <w:p w14:paraId="3F54D271" w14:textId="77777777" w:rsidR="00300D2A" w:rsidRPr="00A94890" w:rsidRDefault="00300D2A" w:rsidP="00C83374">
      <w:pPr>
        <w:ind w:left="480"/>
        <w:rPr>
          <w:lang w:val="en-GB"/>
        </w:rPr>
      </w:pPr>
    </w:p>
    <w:p w14:paraId="2D6201AE" w14:textId="77777777" w:rsidR="00B41E5B" w:rsidRDefault="00B41E5B">
      <w:pPr>
        <w:jc w:val="both"/>
      </w:pPr>
    </w:p>
    <w:p w14:paraId="23E74841" w14:textId="77777777" w:rsidR="000D1A17" w:rsidRDefault="000D1A17">
      <w:pPr>
        <w:jc w:val="both"/>
      </w:pPr>
    </w:p>
    <w:p w14:paraId="7ACBA97F" w14:textId="77777777" w:rsidR="000D1A17" w:rsidRDefault="000D1A17">
      <w:pPr>
        <w:jc w:val="both"/>
      </w:pPr>
    </w:p>
    <w:p w14:paraId="72325CB4" w14:textId="77777777" w:rsidR="001967D0" w:rsidRDefault="009827AC">
      <w:pPr>
        <w:jc w:val="both"/>
      </w:pPr>
      <w:r>
        <w:br w:type="page"/>
      </w:r>
    </w:p>
    <w:p w14:paraId="111B5111" w14:textId="77777777" w:rsidR="00147DA3" w:rsidRDefault="00147DA3" w:rsidP="00147DA3">
      <w:pPr>
        <w:pStyle w:val="af4"/>
        <w:rPr>
          <w:lang w:val="en-GB"/>
        </w:rPr>
      </w:pPr>
      <w:r w:rsidRPr="00A94890">
        <w:rPr>
          <w:lang w:val="en-GB"/>
        </w:rPr>
        <w:lastRenderedPageBreak/>
        <w:t xml:space="preserve">Lab </w:t>
      </w:r>
      <w:r>
        <w:rPr>
          <w:lang w:val="en-GB"/>
        </w:rPr>
        <w:t>6_2</w:t>
      </w:r>
      <w:r w:rsidRPr="00A94890">
        <w:rPr>
          <w:lang w:val="en-GB"/>
        </w:rPr>
        <w:t xml:space="preserve">: </w:t>
      </w:r>
      <w:r>
        <w:rPr>
          <w:lang w:val="en-GB"/>
        </w:rPr>
        <w:t xml:space="preserve">decompress the </w:t>
      </w:r>
      <w:proofErr w:type="gramStart"/>
      <w:r>
        <w:rPr>
          <w:lang w:val="en-GB"/>
        </w:rPr>
        <w:t>image</w:t>
      </w:r>
      <w:proofErr w:type="gramEnd"/>
    </w:p>
    <w:p w14:paraId="6001AD66" w14:textId="77777777" w:rsidR="00147DA3" w:rsidRPr="00147DA3" w:rsidRDefault="005436F4" w:rsidP="00147DA3">
      <w:pPr>
        <w:jc w:val="both"/>
      </w:pPr>
      <w:r>
        <w:t>U</w:t>
      </w:r>
      <w:r w:rsidR="00147DA3" w:rsidRPr="00147DA3">
        <w:t xml:space="preserve">se codebook and data tags to decompress the </w:t>
      </w:r>
      <w:proofErr w:type="gramStart"/>
      <w:r w:rsidR="00147DA3" w:rsidRPr="00147DA3">
        <w:t>image</w:t>
      </w:r>
      <w:proofErr w:type="gramEnd"/>
    </w:p>
    <w:p w14:paraId="3B66130C" w14:textId="2A41FF83" w:rsidR="00E0124A" w:rsidRDefault="0017475D" w:rsidP="00EE6566">
      <w:pPr>
        <w:jc w:val="center"/>
      </w:pPr>
      <w:r w:rsidRPr="0017475D">
        <w:rPr>
          <w:noProof/>
        </w:rPr>
        <w:drawing>
          <wp:inline distT="0" distB="0" distL="0" distR="0" wp14:anchorId="40F41DC1" wp14:editId="5F300D4E">
            <wp:extent cx="2679700" cy="3361589"/>
            <wp:effectExtent l="0" t="0" r="6350" b="0"/>
            <wp:docPr id="205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C0E41DC-A642-5441-9BB0-EB2EC78B21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>
                      <a:extLst>
                        <a:ext uri="{FF2B5EF4-FFF2-40B4-BE49-F238E27FC236}">
                          <a16:creationId xmlns:a16="http://schemas.microsoft.com/office/drawing/2014/main" id="{CC0E41DC-A642-5441-9BB0-EB2EC78B219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4" cy="3369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F589E7" w14:textId="77777777" w:rsidR="00A225C0" w:rsidRDefault="00A225C0" w:rsidP="00EE6566">
      <w:pPr>
        <w:jc w:val="center"/>
      </w:pPr>
      <w:r>
        <w:rPr>
          <w:rFonts w:ascii="新細明體" w:hAnsi="新細明體" w:hint="eastAsia"/>
        </w:rPr>
        <w:t>▲</w:t>
      </w:r>
      <w:r w:rsidRPr="00A225C0">
        <w:t>Block diagram for architecture(external)</w:t>
      </w:r>
    </w:p>
    <w:p w14:paraId="47B834E4" w14:textId="77777777" w:rsidR="00774EAF" w:rsidRDefault="00774EAF" w:rsidP="00774EAF">
      <w:pPr>
        <w:rPr>
          <w:sz w:val="28"/>
          <w:szCs w:val="28"/>
          <w:lang w:val="en-GB"/>
        </w:rPr>
      </w:pPr>
    </w:p>
    <w:p w14:paraId="00D1DDBB" w14:textId="77777777" w:rsidR="003E665A" w:rsidRPr="00774EAF" w:rsidRDefault="003E665A" w:rsidP="00774EAF">
      <w:pPr>
        <w:rPr>
          <w:sz w:val="28"/>
          <w:szCs w:val="28"/>
          <w:lang w:val="en-GB"/>
        </w:rPr>
      </w:pPr>
    </w:p>
    <w:p w14:paraId="0E340CAE" w14:textId="77777777" w:rsidR="00774EAF" w:rsidRPr="004E4D42" w:rsidRDefault="00774EAF" w:rsidP="00774EAF">
      <w:pPr>
        <w:numPr>
          <w:ilvl w:val="0"/>
          <w:numId w:val="33"/>
        </w:numPr>
        <w:rPr>
          <w:sz w:val="28"/>
          <w:szCs w:val="28"/>
          <w:lang w:val="en-GB"/>
        </w:rPr>
      </w:pPr>
      <w:r>
        <w:rPr>
          <w:b/>
          <w:sz w:val="28"/>
          <w:szCs w:val="28"/>
        </w:rPr>
        <w:t xml:space="preserve">Port list of </w:t>
      </w:r>
      <w:proofErr w:type="gramStart"/>
      <w:r>
        <w:rPr>
          <w:b/>
          <w:sz w:val="28"/>
          <w:szCs w:val="28"/>
        </w:rPr>
        <w:t>top</w:t>
      </w:r>
      <w:proofErr w:type="gramEnd"/>
      <w:r w:rsidRPr="00A94890">
        <w:rPr>
          <w:b/>
          <w:sz w:val="28"/>
          <w:szCs w:val="28"/>
        </w:rPr>
        <w:t>: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7"/>
        <w:gridCol w:w="2141"/>
        <w:gridCol w:w="1634"/>
        <w:gridCol w:w="3544"/>
      </w:tblGrid>
      <w:tr w:rsidR="00774EAF" w:rsidRPr="00FC5456" w14:paraId="31C46677" w14:textId="77777777">
        <w:tc>
          <w:tcPr>
            <w:tcW w:w="2287" w:type="dxa"/>
            <w:shd w:val="clear" w:color="auto" w:fill="A5A5A5"/>
          </w:tcPr>
          <w:p w14:paraId="7DD71619" w14:textId="77777777" w:rsidR="00774EAF" w:rsidRPr="00FC5456" w:rsidRDefault="00774EAF">
            <w:pPr>
              <w:jc w:val="center"/>
              <w:rPr>
                <w:b/>
                <w:bCs/>
                <w:color w:val="FFFFFF"/>
                <w:lang w:val="en-GB"/>
              </w:rPr>
            </w:pPr>
            <w:r w:rsidRPr="00FC5456">
              <w:rPr>
                <w:rFonts w:hint="eastAsia"/>
                <w:b/>
                <w:bCs/>
                <w:color w:val="FFFFFF"/>
                <w:lang w:val="en-GB"/>
              </w:rPr>
              <w:t>s</w:t>
            </w:r>
            <w:r w:rsidRPr="00FC5456">
              <w:rPr>
                <w:b/>
                <w:bCs/>
                <w:color w:val="FFFFFF"/>
                <w:lang w:val="en-GB"/>
              </w:rPr>
              <w:t>ignal</w:t>
            </w:r>
          </w:p>
        </w:tc>
        <w:tc>
          <w:tcPr>
            <w:tcW w:w="2141" w:type="dxa"/>
            <w:shd w:val="clear" w:color="auto" w:fill="A5A5A5"/>
          </w:tcPr>
          <w:p w14:paraId="3F77ACD7" w14:textId="77777777" w:rsidR="00774EAF" w:rsidRPr="00FC5456" w:rsidRDefault="00774EAF">
            <w:pPr>
              <w:jc w:val="center"/>
              <w:rPr>
                <w:b/>
                <w:bCs/>
                <w:color w:val="FFFFFF"/>
                <w:lang w:val="en-GB"/>
              </w:rPr>
            </w:pPr>
            <w:r w:rsidRPr="00FC5456">
              <w:rPr>
                <w:rFonts w:hint="eastAsia"/>
                <w:b/>
                <w:bCs/>
                <w:color w:val="FFFFFF"/>
                <w:lang w:val="en-GB"/>
              </w:rPr>
              <w:t>I</w:t>
            </w:r>
            <w:r w:rsidRPr="00FC5456">
              <w:rPr>
                <w:b/>
                <w:bCs/>
                <w:color w:val="FFFFFF"/>
                <w:lang w:val="en-GB"/>
              </w:rPr>
              <w:t>/O</w:t>
            </w:r>
          </w:p>
        </w:tc>
        <w:tc>
          <w:tcPr>
            <w:tcW w:w="1634" w:type="dxa"/>
            <w:shd w:val="clear" w:color="auto" w:fill="A5A5A5"/>
          </w:tcPr>
          <w:p w14:paraId="6D2E779D" w14:textId="77777777" w:rsidR="00774EAF" w:rsidRPr="00FC5456" w:rsidRDefault="00774EAF">
            <w:pPr>
              <w:jc w:val="center"/>
              <w:rPr>
                <w:b/>
                <w:bCs/>
                <w:color w:val="FFFFFF"/>
                <w:lang w:val="en-GB"/>
              </w:rPr>
            </w:pPr>
            <w:r w:rsidRPr="00FC5456">
              <w:rPr>
                <w:rFonts w:hint="eastAsia"/>
                <w:b/>
                <w:bCs/>
                <w:color w:val="FFFFFF"/>
                <w:lang w:val="en-GB"/>
              </w:rPr>
              <w:t>#</w:t>
            </w:r>
            <w:r w:rsidRPr="00FC5456">
              <w:rPr>
                <w:b/>
                <w:bCs/>
                <w:color w:val="FFFFFF"/>
                <w:lang w:val="en-GB"/>
              </w:rPr>
              <w:t>bit</w:t>
            </w:r>
          </w:p>
        </w:tc>
        <w:tc>
          <w:tcPr>
            <w:tcW w:w="3544" w:type="dxa"/>
            <w:shd w:val="clear" w:color="auto" w:fill="A5A5A5"/>
          </w:tcPr>
          <w:p w14:paraId="2AAFB520" w14:textId="77777777" w:rsidR="00774EAF" w:rsidRPr="00FC5456" w:rsidRDefault="00774EAF">
            <w:pPr>
              <w:jc w:val="center"/>
              <w:rPr>
                <w:b/>
                <w:bCs/>
                <w:color w:val="FFFFFF"/>
                <w:lang w:val="en-GB"/>
              </w:rPr>
            </w:pPr>
            <w:r w:rsidRPr="00FC5456">
              <w:rPr>
                <w:b/>
                <w:bCs/>
                <w:color w:val="FFFFFF"/>
                <w:lang w:val="en-GB"/>
              </w:rPr>
              <w:t>Description</w:t>
            </w:r>
          </w:p>
        </w:tc>
      </w:tr>
      <w:tr w:rsidR="00774EAF" w:rsidRPr="00FC5456" w14:paraId="0750352D" w14:textId="77777777">
        <w:tc>
          <w:tcPr>
            <w:tcW w:w="2287" w:type="dxa"/>
            <w:shd w:val="clear" w:color="auto" w:fill="FFFFFF"/>
          </w:tcPr>
          <w:p w14:paraId="569BB4E7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proofErr w:type="spellStart"/>
            <w:r w:rsidRPr="00FC5456">
              <w:rPr>
                <w:rFonts w:hint="eastAsia"/>
                <w:b/>
                <w:bCs/>
                <w:lang w:val="en-GB"/>
              </w:rPr>
              <w:t>c</w:t>
            </w:r>
            <w:r w:rsidRPr="00FC5456">
              <w:rPr>
                <w:b/>
                <w:bCs/>
                <w:lang w:val="en-GB"/>
              </w:rPr>
              <w:t>lk</w:t>
            </w:r>
            <w:proofErr w:type="spellEnd"/>
          </w:p>
        </w:tc>
        <w:tc>
          <w:tcPr>
            <w:tcW w:w="2141" w:type="dxa"/>
            <w:shd w:val="clear" w:color="auto" w:fill="auto"/>
          </w:tcPr>
          <w:p w14:paraId="2E77DB4F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>input</w:t>
            </w:r>
          </w:p>
        </w:tc>
        <w:tc>
          <w:tcPr>
            <w:tcW w:w="1634" w:type="dxa"/>
            <w:shd w:val="clear" w:color="auto" w:fill="auto"/>
          </w:tcPr>
          <w:p w14:paraId="472533ED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7945D6D9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>clock</w:t>
            </w:r>
          </w:p>
        </w:tc>
      </w:tr>
      <w:tr w:rsidR="00774EAF" w:rsidRPr="00FC5456" w14:paraId="285DF563" w14:textId="77777777">
        <w:tc>
          <w:tcPr>
            <w:tcW w:w="2287" w:type="dxa"/>
            <w:shd w:val="clear" w:color="auto" w:fill="FFFFFF"/>
          </w:tcPr>
          <w:p w14:paraId="2B14BA05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proofErr w:type="spellStart"/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st</w:t>
            </w:r>
            <w:proofErr w:type="spellEnd"/>
          </w:p>
        </w:tc>
        <w:tc>
          <w:tcPr>
            <w:tcW w:w="2141" w:type="dxa"/>
            <w:shd w:val="clear" w:color="auto" w:fill="auto"/>
          </w:tcPr>
          <w:p w14:paraId="55310DE8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i</w:t>
            </w:r>
            <w:r w:rsidRPr="00FC5456">
              <w:rPr>
                <w:bCs/>
                <w:lang w:val="en-GB"/>
              </w:rPr>
              <w:t>nput</w:t>
            </w:r>
          </w:p>
        </w:tc>
        <w:tc>
          <w:tcPr>
            <w:tcW w:w="1634" w:type="dxa"/>
            <w:shd w:val="clear" w:color="auto" w:fill="auto"/>
          </w:tcPr>
          <w:p w14:paraId="55EF710B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5DD0A52F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eset</w:t>
            </w:r>
            <w:r>
              <w:rPr>
                <w:bCs/>
                <w:lang w:val="en-GB"/>
              </w:rPr>
              <w:t>, active high, asynchronous</w:t>
            </w:r>
          </w:p>
        </w:tc>
      </w:tr>
      <w:tr w:rsidR="00774EAF" w:rsidRPr="00FC5456" w14:paraId="3C249B58" w14:textId="77777777">
        <w:tc>
          <w:tcPr>
            <w:tcW w:w="2287" w:type="dxa"/>
            <w:shd w:val="clear" w:color="auto" w:fill="FFFFFF"/>
          </w:tcPr>
          <w:p w14:paraId="379B8D5D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d</w:t>
            </w:r>
            <w:r w:rsidRPr="00FC5456">
              <w:rPr>
                <w:b/>
                <w:bCs/>
                <w:lang w:val="en-GB"/>
              </w:rPr>
              <w:t>one</w:t>
            </w:r>
          </w:p>
        </w:tc>
        <w:tc>
          <w:tcPr>
            <w:tcW w:w="2141" w:type="dxa"/>
            <w:shd w:val="clear" w:color="auto" w:fill="auto"/>
          </w:tcPr>
          <w:p w14:paraId="658AFDAD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2032CE56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58226FB7" w14:textId="6FEF1EAF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W</w:t>
            </w:r>
            <w:r w:rsidRPr="00FC5456">
              <w:rPr>
                <w:bCs/>
                <w:lang w:val="en-GB"/>
              </w:rPr>
              <w:t>hen all data tags are written into RAM</w:t>
            </w:r>
            <w:r w:rsidR="004E2FAF">
              <w:rPr>
                <w:bCs/>
                <w:lang w:val="en-GB"/>
              </w:rPr>
              <w:t>_PIC</w:t>
            </w:r>
            <w:r w:rsidRPr="00FC5456">
              <w:rPr>
                <w:bCs/>
                <w:lang w:val="en-GB"/>
              </w:rPr>
              <w:t>, done is pull to 1</w:t>
            </w:r>
            <w:r w:rsidR="00EE0161">
              <w:rPr>
                <w:bCs/>
                <w:lang w:val="en-GB"/>
              </w:rPr>
              <w:t>. Otherwise,</w:t>
            </w:r>
            <w:r w:rsidRPr="00FC5456">
              <w:rPr>
                <w:bCs/>
                <w:lang w:val="en-GB"/>
              </w:rPr>
              <w:t xml:space="preserve"> done is push to 0</w:t>
            </w:r>
            <w:r w:rsidR="003C60E0">
              <w:rPr>
                <w:bCs/>
                <w:lang w:val="en-GB"/>
              </w:rPr>
              <w:t>.</w:t>
            </w:r>
          </w:p>
        </w:tc>
      </w:tr>
      <w:tr w:rsidR="00774EAF" w:rsidRPr="00FC5456" w14:paraId="165B2C65" w14:textId="77777777">
        <w:tc>
          <w:tcPr>
            <w:tcW w:w="2287" w:type="dxa"/>
            <w:shd w:val="clear" w:color="auto" w:fill="FFFFFF"/>
          </w:tcPr>
          <w:p w14:paraId="63684CF8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_IF</w:t>
            </w:r>
            <w:r w:rsidRPr="00FC5456">
              <w:rPr>
                <w:b/>
                <w:bCs/>
                <w:lang w:val="en-GB"/>
              </w:rPr>
              <w:t>_Q</w:t>
            </w:r>
          </w:p>
        </w:tc>
        <w:tc>
          <w:tcPr>
            <w:tcW w:w="2141" w:type="dxa"/>
            <w:shd w:val="clear" w:color="auto" w:fill="auto"/>
          </w:tcPr>
          <w:p w14:paraId="335DA34E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i</w:t>
            </w:r>
            <w:r w:rsidRPr="00FC5456">
              <w:rPr>
                <w:bCs/>
                <w:lang w:val="en-GB"/>
              </w:rPr>
              <w:t>nput</w:t>
            </w:r>
          </w:p>
        </w:tc>
        <w:tc>
          <w:tcPr>
            <w:tcW w:w="1634" w:type="dxa"/>
            <w:shd w:val="clear" w:color="auto" w:fill="auto"/>
          </w:tcPr>
          <w:p w14:paraId="2A4EBFAE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2A1C2F9C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>data output from RAM</w:t>
            </w:r>
            <w:r>
              <w:rPr>
                <w:bCs/>
                <w:lang w:val="en-GB"/>
              </w:rPr>
              <w:t>_IF</w:t>
            </w:r>
          </w:p>
        </w:tc>
      </w:tr>
      <w:tr w:rsidR="00774EAF" w:rsidRPr="00FC5456" w14:paraId="0E4966B7" w14:textId="77777777">
        <w:tc>
          <w:tcPr>
            <w:tcW w:w="2287" w:type="dxa"/>
            <w:shd w:val="clear" w:color="auto" w:fill="FFFFFF"/>
          </w:tcPr>
          <w:p w14:paraId="42C2E56D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_IF</w:t>
            </w:r>
            <w:r w:rsidRPr="00FC5456">
              <w:rPr>
                <w:b/>
                <w:bCs/>
                <w:lang w:val="en-GB"/>
              </w:rPr>
              <w:t>_</w:t>
            </w:r>
            <w:r>
              <w:rPr>
                <w:b/>
                <w:bCs/>
                <w:lang w:val="en-GB"/>
              </w:rPr>
              <w:t>D</w:t>
            </w:r>
          </w:p>
        </w:tc>
        <w:tc>
          <w:tcPr>
            <w:tcW w:w="2141" w:type="dxa"/>
            <w:shd w:val="clear" w:color="auto" w:fill="auto"/>
          </w:tcPr>
          <w:p w14:paraId="49E84C0E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output</w:t>
            </w:r>
          </w:p>
        </w:tc>
        <w:tc>
          <w:tcPr>
            <w:tcW w:w="1634" w:type="dxa"/>
            <w:shd w:val="clear" w:color="auto" w:fill="auto"/>
          </w:tcPr>
          <w:p w14:paraId="6FBA9D89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653A728D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 xml:space="preserve">data </w:t>
            </w:r>
            <w:r>
              <w:rPr>
                <w:bCs/>
                <w:lang w:val="en-GB"/>
              </w:rPr>
              <w:t>input</w:t>
            </w:r>
            <w:r w:rsidRPr="00FC5456">
              <w:rPr>
                <w:bCs/>
                <w:lang w:val="en-GB"/>
              </w:rPr>
              <w:t xml:space="preserve"> from RAM</w:t>
            </w:r>
            <w:r>
              <w:rPr>
                <w:bCs/>
                <w:lang w:val="en-GB"/>
              </w:rPr>
              <w:t>_IF</w:t>
            </w:r>
          </w:p>
        </w:tc>
      </w:tr>
      <w:tr w:rsidR="00774EAF" w:rsidRPr="00FC5456" w14:paraId="7735C47F" w14:textId="77777777">
        <w:tc>
          <w:tcPr>
            <w:tcW w:w="2287" w:type="dxa"/>
            <w:shd w:val="clear" w:color="auto" w:fill="FFFFFF"/>
          </w:tcPr>
          <w:p w14:paraId="30F625A4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_IF</w:t>
            </w:r>
            <w:r w:rsidRPr="00FC5456">
              <w:rPr>
                <w:b/>
                <w:bCs/>
                <w:lang w:val="en-GB"/>
              </w:rPr>
              <w:t xml:space="preserve"> _A</w:t>
            </w:r>
          </w:p>
        </w:tc>
        <w:tc>
          <w:tcPr>
            <w:tcW w:w="2141" w:type="dxa"/>
            <w:shd w:val="clear" w:color="auto" w:fill="auto"/>
          </w:tcPr>
          <w:p w14:paraId="6E0ED007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494F9960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18</w:t>
            </w:r>
          </w:p>
        </w:tc>
        <w:tc>
          <w:tcPr>
            <w:tcW w:w="3544" w:type="dxa"/>
            <w:shd w:val="clear" w:color="auto" w:fill="auto"/>
          </w:tcPr>
          <w:p w14:paraId="0DBBC308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_IF</w:t>
            </w:r>
            <w:r w:rsidRPr="00FC5456">
              <w:rPr>
                <w:bCs/>
                <w:lang w:val="en-GB"/>
              </w:rPr>
              <w:t xml:space="preserve"> address signal</w:t>
            </w:r>
          </w:p>
        </w:tc>
      </w:tr>
      <w:tr w:rsidR="00774EAF" w:rsidRPr="00FC5456" w14:paraId="2D0B650C" w14:textId="77777777">
        <w:tc>
          <w:tcPr>
            <w:tcW w:w="2287" w:type="dxa"/>
            <w:shd w:val="clear" w:color="auto" w:fill="FFFFFF"/>
          </w:tcPr>
          <w:p w14:paraId="64C03DFC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_IF</w:t>
            </w:r>
            <w:r w:rsidRPr="00FC5456">
              <w:rPr>
                <w:b/>
                <w:bCs/>
                <w:lang w:val="en-GB"/>
              </w:rPr>
              <w:t xml:space="preserve"> _OE</w:t>
            </w:r>
          </w:p>
        </w:tc>
        <w:tc>
          <w:tcPr>
            <w:tcW w:w="2141" w:type="dxa"/>
            <w:shd w:val="clear" w:color="auto" w:fill="auto"/>
          </w:tcPr>
          <w:p w14:paraId="3E16E482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0F4921A7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039CAFA8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_IF</w:t>
            </w:r>
            <w:r w:rsidRPr="00FC5456">
              <w:rPr>
                <w:bCs/>
                <w:lang w:val="en-GB"/>
              </w:rPr>
              <w:t xml:space="preserve"> read enable signal</w:t>
            </w:r>
          </w:p>
        </w:tc>
      </w:tr>
      <w:tr w:rsidR="00774EAF" w:rsidRPr="00FC5456" w14:paraId="690CEB90" w14:textId="77777777">
        <w:tc>
          <w:tcPr>
            <w:tcW w:w="2287" w:type="dxa"/>
            <w:shd w:val="clear" w:color="auto" w:fill="FFFFFF"/>
          </w:tcPr>
          <w:p w14:paraId="29304CDC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_IF</w:t>
            </w:r>
            <w:r w:rsidRPr="00FC5456">
              <w:rPr>
                <w:b/>
                <w:bCs/>
                <w:lang w:val="en-GB"/>
              </w:rPr>
              <w:t>_WE</w:t>
            </w:r>
          </w:p>
        </w:tc>
        <w:tc>
          <w:tcPr>
            <w:tcW w:w="2141" w:type="dxa"/>
            <w:shd w:val="clear" w:color="auto" w:fill="auto"/>
          </w:tcPr>
          <w:p w14:paraId="3D01630C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79419601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64248B9D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 xml:space="preserve">_IF </w:t>
            </w:r>
            <w:r w:rsidRPr="00FC5456">
              <w:rPr>
                <w:bCs/>
                <w:lang w:val="en-GB"/>
              </w:rPr>
              <w:t>write enable</w:t>
            </w:r>
            <w:r>
              <w:rPr>
                <w:bCs/>
                <w:lang w:val="en-GB"/>
              </w:rPr>
              <w:t xml:space="preserve"> signal</w:t>
            </w:r>
          </w:p>
        </w:tc>
      </w:tr>
      <w:tr w:rsidR="00774EAF" w:rsidRPr="00FC5456" w14:paraId="3B407CDC" w14:textId="77777777">
        <w:tc>
          <w:tcPr>
            <w:tcW w:w="2287" w:type="dxa"/>
            <w:shd w:val="clear" w:color="auto" w:fill="FFFFFF"/>
          </w:tcPr>
          <w:p w14:paraId="2FB5D1E0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</w:t>
            </w:r>
            <w:r w:rsidR="00FF12E2">
              <w:rPr>
                <w:b/>
                <w:bCs/>
                <w:lang w:val="en-GB"/>
              </w:rPr>
              <w:t>PIC</w:t>
            </w:r>
            <w:r w:rsidRPr="00FC5456">
              <w:rPr>
                <w:b/>
                <w:bCs/>
                <w:lang w:val="en-GB"/>
              </w:rPr>
              <w:t>_Q</w:t>
            </w:r>
          </w:p>
        </w:tc>
        <w:tc>
          <w:tcPr>
            <w:tcW w:w="2141" w:type="dxa"/>
            <w:shd w:val="clear" w:color="auto" w:fill="auto"/>
          </w:tcPr>
          <w:p w14:paraId="6D413AB1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i</w:t>
            </w:r>
            <w:r w:rsidRPr="00FC5456">
              <w:rPr>
                <w:bCs/>
                <w:lang w:val="en-GB"/>
              </w:rPr>
              <w:t>nput</w:t>
            </w:r>
          </w:p>
        </w:tc>
        <w:tc>
          <w:tcPr>
            <w:tcW w:w="1634" w:type="dxa"/>
            <w:shd w:val="clear" w:color="auto" w:fill="auto"/>
          </w:tcPr>
          <w:p w14:paraId="7A757A9A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07ED7224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>data output from RAM</w:t>
            </w:r>
            <w:r>
              <w:rPr>
                <w:bCs/>
                <w:lang w:val="en-GB"/>
              </w:rPr>
              <w:t>_</w:t>
            </w:r>
            <w:r w:rsidR="00FF12E2">
              <w:rPr>
                <w:bCs/>
                <w:lang w:val="en-GB"/>
              </w:rPr>
              <w:t>PIC</w:t>
            </w:r>
          </w:p>
        </w:tc>
      </w:tr>
      <w:tr w:rsidR="00774EAF" w:rsidRPr="00FC5456" w14:paraId="641D3D93" w14:textId="77777777">
        <w:tc>
          <w:tcPr>
            <w:tcW w:w="2287" w:type="dxa"/>
            <w:shd w:val="clear" w:color="auto" w:fill="FFFFFF"/>
          </w:tcPr>
          <w:p w14:paraId="3402DD16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</w:t>
            </w:r>
            <w:r w:rsidR="00FF12E2">
              <w:rPr>
                <w:b/>
                <w:bCs/>
                <w:lang w:val="en-GB"/>
              </w:rPr>
              <w:t xml:space="preserve"> PIC</w:t>
            </w:r>
            <w:r w:rsidRPr="00FC5456">
              <w:rPr>
                <w:b/>
                <w:bCs/>
                <w:lang w:val="en-GB"/>
              </w:rPr>
              <w:t>_</w:t>
            </w:r>
            <w:r>
              <w:rPr>
                <w:b/>
                <w:bCs/>
                <w:lang w:val="en-GB"/>
              </w:rPr>
              <w:t>D</w:t>
            </w:r>
          </w:p>
        </w:tc>
        <w:tc>
          <w:tcPr>
            <w:tcW w:w="2141" w:type="dxa"/>
            <w:shd w:val="clear" w:color="auto" w:fill="auto"/>
          </w:tcPr>
          <w:p w14:paraId="6CE874AC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output</w:t>
            </w:r>
          </w:p>
        </w:tc>
        <w:tc>
          <w:tcPr>
            <w:tcW w:w="1634" w:type="dxa"/>
            <w:shd w:val="clear" w:color="auto" w:fill="auto"/>
          </w:tcPr>
          <w:p w14:paraId="2CD0E8F7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65861695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 xml:space="preserve">data </w:t>
            </w:r>
            <w:r>
              <w:rPr>
                <w:bCs/>
                <w:lang w:val="en-GB"/>
              </w:rPr>
              <w:t>input</w:t>
            </w:r>
            <w:r w:rsidRPr="00FC5456">
              <w:rPr>
                <w:bCs/>
                <w:lang w:val="en-GB"/>
              </w:rPr>
              <w:t xml:space="preserve"> from RAM</w:t>
            </w:r>
            <w:r>
              <w:rPr>
                <w:bCs/>
                <w:lang w:val="en-GB"/>
              </w:rPr>
              <w:t>_</w:t>
            </w:r>
            <w:r w:rsidR="00FF12E2">
              <w:rPr>
                <w:bCs/>
                <w:lang w:val="en-GB"/>
              </w:rPr>
              <w:t xml:space="preserve"> PIC</w:t>
            </w:r>
          </w:p>
        </w:tc>
      </w:tr>
      <w:tr w:rsidR="00774EAF" w:rsidRPr="00FC5456" w14:paraId="491734C3" w14:textId="77777777">
        <w:tc>
          <w:tcPr>
            <w:tcW w:w="2287" w:type="dxa"/>
            <w:shd w:val="clear" w:color="auto" w:fill="FFFFFF"/>
          </w:tcPr>
          <w:p w14:paraId="50D01C60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</w:t>
            </w:r>
            <w:r w:rsidR="00FF12E2">
              <w:rPr>
                <w:b/>
                <w:bCs/>
                <w:lang w:val="en-GB"/>
              </w:rPr>
              <w:t xml:space="preserve"> PIC</w:t>
            </w:r>
            <w:r w:rsidRPr="00FC5456">
              <w:rPr>
                <w:b/>
                <w:bCs/>
                <w:lang w:val="en-GB"/>
              </w:rPr>
              <w:t>_A</w:t>
            </w:r>
          </w:p>
        </w:tc>
        <w:tc>
          <w:tcPr>
            <w:tcW w:w="2141" w:type="dxa"/>
            <w:shd w:val="clear" w:color="auto" w:fill="auto"/>
          </w:tcPr>
          <w:p w14:paraId="5ADD5EE6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798E7717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18</w:t>
            </w:r>
          </w:p>
        </w:tc>
        <w:tc>
          <w:tcPr>
            <w:tcW w:w="3544" w:type="dxa"/>
            <w:shd w:val="clear" w:color="auto" w:fill="auto"/>
          </w:tcPr>
          <w:p w14:paraId="697BAFE1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</w:t>
            </w:r>
            <w:r w:rsidR="00FF12E2">
              <w:rPr>
                <w:bCs/>
                <w:lang w:val="en-GB"/>
              </w:rPr>
              <w:t xml:space="preserve"> PIC</w:t>
            </w:r>
            <w:r w:rsidRPr="00FC5456">
              <w:rPr>
                <w:bCs/>
                <w:lang w:val="en-GB"/>
              </w:rPr>
              <w:t xml:space="preserve"> address signal</w:t>
            </w:r>
          </w:p>
        </w:tc>
      </w:tr>
      <w:tr w:rsidR="00774EAF" w:rsidRPr="00FC5456" w14:paraId="0D85F5D1" w14:textId="77777777">
        <w:tc>
          <w:tcPr>
            <w:tcW w:w="2287" w:type="dxa"/>
            <w:shd w:val="clear" w:color="auto" w:fill="FFFFFF"/>
          </w:tcPr>
          <w:p w14:paraId="1A4FF781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</w:t>
            </w:r>
            <w:r w:rsidR="00FF12E2">
              <w:rPr>
                <w:b/>
                <w:bCs/>
                <w:lang w:val="en-GB"/>
              </w:rPr>
              <w:t xml:space="preserve"> PIC</w:t>
            </w:r>
            <w:r w:rsidR="00FF12E2" w:rsidRPr="00FC5456">
              <w:rPr>
                <w:b/>
                <w:bCs/>
                <w:lang w:val="en-GB"/>
              </w:rPr>
              <w:t xml:space="preserve"> </w:t>
            </w:r>
            <w:r w:rsidRPr="00FC5456">
              <w:rPr>
                <w:b/>
                <w:bCs/>
                <w:lang w:val="en-GB"/>
              </w:rPr>
              <w:t>_OE</w:t>
            </w:r>
          </w:p>
        </w:tc>
        <w:tc>
          <w:tcPr>
            <w:tcW w:w="2141" w:type="dxa"/>
            <w:shd w:val="clear" w:color="auto" w:fill="auto"/>
          </w:tcPr>
          <w:p w14:paraId="08D6E177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36943E4A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70266F3A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</w:t>
            </w:r>
            <w:r w:rsidR="00FF12E2">
              <w:rPr>
                <w:bCs/>
                <w:lang w:val="en-GB"/>
              </w:rPr>
              <w:t xml:space="preserve"> PIC</w:t>
            </w:r>
            <w:r w:rsidRPr="00FC5456">
              <w:rPr>
                <w:bCs/>
                <w:lang w:val="en-GB"/>
              </w:rPr>
              <w:t xml:space="preserve"> read enable signal</w:t>
            </w:r>
          </w:p>
        </w:tc>
      </w:tr>
      <w:tr w:rsidR="00774EAF" w:rsidRPr="00FC5456" w14:paraId="734E8F9A" w14:textId="77777777">
        <w:tc>
          <w:tcPr>
            <w:tcW w:w="2287" w:type="dxa"/>
            <w:shd w:val="clear" w:color="auto" w:fill="FFFFFF"/>
          </w:tcPr>
          <w:p w14:paraId="6733FC36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lastRenderedPageBreak/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</w:t>
            </w:r>
            <w:r w:rsidR="00FF12E2">
              <w:rPr>
                <w:b/>
                <w:bCs/>
                <w:lang w:val="en-GB"/>
              </w:rPr>
              <w:t xml:space="preserve"> PIC</w:t>
            </w:r>
            <w:r w:rsidR="00FF12E2" w:rsidRPr="00FC5456">
              <w:rPr>
                <w:b/>
                <w:bCs/>
                <w:lang w:val="en-GB"/>
              </w:rPr>
              <w:t xml:space="preserve"> </w:t>
            </w:r>
            <w:r w:rsidRPr="00FC5456">
              <w:rPr>
                <w:b/>
                <w:bCs/>
                <w:lang w:val="en-GB"/>
              </w:rPr>
              <w:t>_WE</w:t>
            </w:r>
          </w:p>
        </w:tc>
        <w:tc>
          <w:tcPr>
            <w:tcW w:w="2141" w:type="dxa"/>
            <w:shd w:val="clear" w:color="auto" w:fill="auto"/>
          </w:tcPr>
          <w:p w14:paraId="505F80AD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7AD85D9D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598C3809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</w:t>
            </w:r>
            <w:r w:rsidR="00FF12E2">
              <w:rPr>
                <w:bCs/>
                <w:lang w:val="en-GB"/>
              </w:rPr>
              <w:t xml:space="preserve"> PIC</w:t>
            </w:r>
            <w:r>
              <w:rPr>
                <w:bCs/>
                <w:lang w:val="en-GB"/>
              </w:rPr>
              <w:t xml:space="preserve"> </w:t>
            </w:r>
            <w:r w:rsidRPr="00FC5456">
              <w:rPr>
                <w:bCs/>
                <w:lang w:val="en-GB"/>
              </w:rPr>
              <w:t>write enable</w:t>
            </w:r>
            <w:r>
              <w:rPr>
                <w:bCs/>
                <w:lang w:val="en-GB"/>
              </w:rPr>
              <w:t xml:space="preserve"> signal</w:t>
            </w:r>
          </w:p>
        </w:tc>
      </w:tr>
      <w:tr w:rsidR="00774EAF" w:rsidRPr="00FC5456" w14:paraId="72D39CB7" w14:textId="77777777">
        <w:tc>
          <w:tcPr>
            <w:tcW w:w="2287" w:type="dxa"/>
            <w:shd w:val="clear" w:color="auto" w:fill="FFFFFF"/>
          </w:tcPr>
          <w:p w14:paraId="27E7FB16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_TAG</w:t>
            </w:r>
            <w:r w:rsidRPr="00FC5456">
              <w:rPr>
                <w:b/>
                <w:bCs/>
                <w:lang w:val="en-GB"/>
              </w:rPr>
              <w:t>_Q</w:t>
            </w:r>
          </w:p>
        </w:tc>
        <w:tc>
          <w:tcPr>
            <w:tcW w:w="2141" w:type="dxa"/>
            <w:shd w:val="clear" w:color="auto" w:fill="auto"/>
          </w:tcPr>
          <w:p w14:paraId="09984374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i</w:t>
            </w:r>
            <w:r w:rsidRPr="00FC5456">
              <w:rPr>
                <w:bCs/>
                <w:lang w:val="en-GB"/>
              </w:rPr>
              <w:t>nput</w:t>
            </w:r>
          </w:p>
        </w:tc>
        <w:tc>
          <w:tcPr>
            <w:tcW w:w="1634" w:type="dxa"/>
            <w:shd w:val="clear" w:color="auto" w:fill="auto"/>
          </w:tcPr>
          <w:p w14:paraId="31605F0E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592B727A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>data output from RAM</w:t>
            </w:r>
            <w:r>
              <w:rPr>
                <w:bCs/>
                <w:lang w:val="en-GB"/>
              </w:rPr>
              <w:t>_TAG</w:t>
            </w:r>
          </w:p>
        </w:tc>
      </w:tr>
      <w:tr w:rsidR="00774EAF" w:rsidRPr="00FC5456" w14:paraId="3694E57D" w14:textId="77777777">
        <w:tc>
          <w:tcPr>
            <w:tcW w:w="2287" w:type="dxa"/>
            <w:shd w:val="clear" w:color="auto" w:fill="FFFFFF"/>
          </w:tcPr>
          <w:p w14:paraId="3B3015FC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 TAG</w:t>
            </w:r>
            <w:r w:rsidRPr="00FC5456">
              <w:rPr>
                <w:b/>
                <w:bCs/>
                <w:lang w:val="en-GB"/>
              </w:rPr>
              <w:t xml:space="preserve"> _</w:t>
            </w:r>
            <w:r>
              <w:rPr>
                <w:b/>
                <w:bCs/>
                <w:lang w:val="en-GB"/>
              </w:rPr>
              <w:t>D</w:t>
            </w:r>
          </w:p>
        </w:tc>
        <w:tc>
          <w:tcPr>
            <w:tcW w:w="2141" w:type="dxa"/>
            <w:shd w:val="clear" w:color="auto" w:fill="auto"/>
          </w:tcPr>
          <w:p w14:paraId="3EC847FA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output</w:t>
            </w:r>
          </w:p>
        </w:tc>
        <w:tc>
          <w:tcPr>
            <w:tcW w:w="1634" w:type="dxa"/>
            <w:shd w:val="clear" w:color="auto" w:fill="auto"/>
          </w:tcPr>
          <w:p w14:paraId="247E1D16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2</w:t>
            </w:r>
            <w:r w:rsidRPr="00FC5456">
              <w:rPr>
                <w:bCs/>
                <w:lang w:val="en-GB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14:paraId="152E919D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bCs/>
                <w:lang w:val="en-GB"/>
              </w:rPr>
              <w:t xml:space="preserve">data </w:t>
            </w:r>
            <w:r>
              <w:rPr>
                <w:bCs/>
                <w:lang w:val="en-GB"/>
              </w:rPr>
              <w:t>input</w:t>
            </w:r>
            <w:r w:rsidRPr="00FC5456">
              <w:rPr>
                <w:bCs/>
                <w:lang w:val="en-GB"/>
              </w:rPr>
              <w:t xml:space="preserve"> from RAM</w:t>
            </w:r>
            <w:r>
              <w:rPr>
                <w:bCs/>
                <w:lang w:val="en-GB"/>
              </w:rPr>
              <w:t>_TAG</w:t>
            </w:r>
          </w:p>
        </w:tc>
      </w:tr>
      <w:tr w:rsidR="00774EAF" w:rsidRPr="00FC5456" w14:paraId="3A7B6ECF" w14:textId="77777777">
        <w:tc>
          <w:tcPr>
            <w:tcW w:w="2287" w:type="dxa"/>
            <w:shd w:val="clear" w:color="auto" w:fill="FFFFFF"/>
          </w:tcPr>
          <w:p w14:paraId="0934C1C2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 TAG</w:t>
            </w:r>
            <w:r w:rsidRPr="00FC5456">
              <w:rPr>
                <w:b/>
                <w:bCs/>
                <w:lang w:val="en-GB"/>
              </w:rPr>
              <w:t xml:space="preserve"> _A</w:t>
            </w:r>
          </w:p>
        </w:tc>
        <w:tc>
          <w:tcPr>
            <w:tcW w:w="2141" w:type="dxa"/>
            <w:shd w:val="clear" w:color="auto" w:fill="auto"/>
          </w:tcPr>
          <w:p w14:paraId="47F9DEAE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57E0A3AF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18</w:t>
            </w:r>
          </w:p>
        </w:tc>
        <w:tc>
          <w:tcPr>
            <w:tcW w:w="3544" w:type="dxa"/>
            <w:shd w:val="clear" w:color="auto" w:fill="auto"/>
          </w:tcPr>
          <w:p w14:paraId="5FF44EAF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_TAG</w:t>
            </w:r>
            <w:r w:rsidRPr="00FC5456">
              <w:rPr>
                <w:bCs/>
                <w:lang w:val="en-GB"/>
              </w:rPr>
              <w:t xml:space="preserve"> address signal</w:t>
            </w:r>
          </w:p>
        </w:tc>
      </w:tr>
      <w:tr w:rsidR="00774EAF" w:rsidRPr="00FC5456" w14:paraId="0FD53568" w14:textId="77777777">
        <w:tc>
          <w:tcPr>
            <w:tcW w:w="2287" w:type="dxa"/>
            <w:shd w:val="clear" w:color="auto" w:fill="FFFFFF"/>
          </w:tcPr>
          <w:p w14:paraId="2C56CFDF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 TAG</w:t>
            </w:r>
            <w:r w:rsidRPr="00FC5456">
              <w:rPr>
                <w:b/>
                <w:bCs/>
                <w:lang w:val="en-GB"/>
              </w:rPr>
              <w:t xml:space="preserve"> _OE</w:t>
            </w:r>
          </w:p>
        </w:tc>
        <w:tc>
          <w:tcPr>
            <w:tcW w:w="2141" w:type="dxa"/>
            <w:shd w:val="clear" w:color="auto" w:fill="auto"/>
          </w:tcPr>
          <w:p w14:paraId="19715B3B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2CC5A945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35FB96CE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_TAG</w:t>
            </w:r>
            <w:r w:rsidRPr="00FC5456">
              <w:rPr>
                <w:bCs/>
                <w:lang w:val="en-GB"/>
              </w:rPr>
              <w:t xml:space="preserve"> read enable signal</w:t>
            </w:r>
          </w:p>
        </w:tc>
      </w:tr>
      <w:tr w:rsidR="00774EAF" w:rsidRPr="00FC5456" w14:paraId="636B69E7" w14:textId="77777777">
        <w:tc>
          <w:tcPr>
            <w:tcW w:w="2287" w:type="dxa"/>
            <w:shd w:val="clear" w:color="auto" w:fill="FFFFFF"/>
          </w:tcPr>
          <w:p w14:paraId="016E7EB9" w14:textId="77777777" w:rsidR="00774EAF" w:rsidRPr="00FC5456" w:rsidRDefault="00774EAF">
            <w:pPr>
              <w:jc w:val="center"/>
              <w:rPr>
                <w:b/>
                <w:bCs/>
                <w:lang w:val="en-GB"/>
              </w:rPr>
            </w:pPr>
            <w:r w:rsidRPr="00FC5456">
              <w:rPr>
                <w:rFonts w:hint="eastAsia"/>
                <w:b/>
                <w:bCs/>
                <w:lang w:val="en-GB"/>
              </w:rPr>
              <w:t>R</w:t>
            </w:r>
            <w:r w:rsidRPr="00FC5456">
              <w:rPr>
                <w:b/>
                <w:bCs/>
                <w:lang w:val="en-GB"/>
              </w:rPr>
              <w:t>AM</w:t>
            </w:r>
            <w:r>
              <w:rPr>
                <w:b/>
                <w:bCs/>
                <w:lang w:val="en-GB"/>
              </w:rPr>
              <w:t>_ TAG</w:t>
            </w:r>
            <w:r w:rsidRPr="00FC5456">
              <w:rPr>
                <w:b/>
                <w:bCs/>
                <w:lang w:val="en-GB"/>
              </w:rPr>
              <w:t xml:space="preserve"> _WE</w:t>
            </w:r>
          </w:p>
        </w:tc>
        <w:tc>
          <w:tcPr>
            <w:tcW w:w="2141" w:type="dxa"/>
            <w:shd w:val="clear" w:color="auto" w:fill="auto"/>
          </w:tcPr>
          <w:p w14:paraId="07002B92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o</w:t>
            </w:r>
            <w:r w:rsidRPr="00FC5456">
              <w:rPr>
                <w:bCs/>
                <w:lang w:val="en-GB"/>
              </w:rPr>
              <w:t>utput</w:t>
            </w:r>
          </w:p>
        </w:tc>
        <w:tc>
          <w:tcPr>
            <w:tcW w:w="1634" w:type="dxa"/>
            <w:shd w:val="clear" w:color="auto" w:fill="auto"/>
          </w:tcPr>
          <w:p w14:paraId="2C942189" w14:textId="77777777" w:rsidR="00774EAF" w:rsidRPr="00FC5456" w:rsidRDefault="00774EAF">
            <w:pPr>
              <w:jc w:val="center"/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49D74B2A" w14:textId="77777777" w:rsidR="00774EAF" w:rsidRPr="00FC5456" w:rsidRDefault="00774EAF">
            <w:pPr>
              <w:rPr>
                <w:bCs/>
                <w:lang w:val="en-GB"/>
              </w:rPr>
            </w:pPr>
            <w:r w:rsidRPr="00FC5456">
              <w:rPr>
                <w:rFonts w:hint="eastAsia"/>
                <w:bCs/>
                <w:lang w:val="en-GB"/>
              </w:rPr>
              <w:t>R</w:t>
            </w:r>
            <w:r w:rsidRPr="00FC5456">
              <w:rPr>
                <w:bCs/>
                <w:lang w:val="en-GB"/>
              </w:rPr>
              <w:t>AM</w:t>
            </w:r>
            <w:r>
              <w:rPr>
                <w:bCs/>
                <w:lang w:val="en-GB"/>
              </w:rPr>
              <w:t>_TAG</w:t>
            </w:r>
            <w:r w:rsidRPr="00FC5456">
              <w:rPr>
                <w:bCs/>
                <w:lang w:val="en-GB"/>
              </w:rPr>
              <w:t xml:space="preserve"> write enable</w:t>
            </w:r>
            <w:r>
              <w:rPr>
                <w:bCs/>
                <w:lang w:val="en-GB"/>
              </w:rPr>
              <w:t xml:space="preserve"> signal</w:t>
            </w:r>
          </w:p>
        </w:tc>
      </w:tr>
    </w:tbl>
    <w:p w14:paraId="2ACAAAC5" w14:textId="77777777" w:rsidR="003E665A" w:rsidRDefault="003E665A" w:rsidP="00774EAF"/>
    <w:p w14:paraId="3C0617F7" w14:textId="77777777" w:rsidR="0085734D" w:rsidRDefault="0085734D" w:rsidP="0085734D">
      <w:pPr>
        <w:numPr>
          <w:ilvl w:val="0"/>
          <w:numId w:val="33"/>
        </w:numPr>
      </w:pPr>
      <w:r>
        <w:t>Control signal</w:t>
      </w:r>
    </w:p>
    <w:p w14:paraId="50D234BF" w14:textId="77777777" w:rsidR="0085734D" w:rsidRPr="0085734D" w:rsidRDefault="0085734D" w:rsidP="0085734D">
      <w:pPr>
        <w:numPr>
          <w:ilvl w:val="1"/>
          <w:numId w:val="33"/>
        </w:numPr>
      </w:pPr>
      <w:r w:rsidRPr="0085734D">
        <w:rPr>
          <w:color w:val="FF0000"/>
        </w:rPr>
        <w:t>done</w:t>
      </w:r>
      <w:r>
        <w:t>:</w:t>
      </w:r>
      <w:r w:rsidRPr="00A94890">
        <w:rPr>
          <w:lang w:val="en-GB"/>
        </w:rPr>
        <w:t xml:space="preserve"> Stop the process</w:t>
      </w:r>
      <w:r>
        <w:rPr>
          <w:lang w:val="en-GB"/>
        </w:rPr>
        <w:t xml:space="preserve"> if you decompress all pixels in a figure</w:t>
      </w:r>
      <w:r w:rsidR="00EE6566">
        <w:rPr>
          <w:rFonts w:hint="eastAsia"/>
          <w:lang w:val="en-GB"/>
        </w:rPr>
        <w:t>.</w:t>
      </w:r>
    </w:p>
    <w:p w14:paraId="2B3E714F" w14:textId="77777777" w:rsidR="0085734D" w:rsidRDefault="0085734D" w:rsidP="0085734D">
      <w:pPr>
        <w:numPr>
          <w:ilvl w:val="0"/>
          <w:numId w:val="33"/>
        </w:numPr>
      </w:pPr>
      <w:r w:rsidRPr="0085734D">
        <w:t>Draw</w:t>
      </w:r>
      <w:r>
        <w:t xml:space="preserve"> your state diagram and explain </w:t>
      </w:r>
      <w:r w:rsidR="00AF0A3A">
        <w:t xml:space="preserve">your design. You can draw internal architecture to describe your </w:t>
      </w:r>
      <w:proofErr w:type="gramStart"/>
      <w:r w:rsidR="00AF0A3A">
        <w:t>design</w:t>
      </w:r>
      <w:proofErr w:type="gramEnd"/>
    </w:p>
    <w:p w14:paraId="158DA916" w14:textId="47ED2D73" w:rsidR="0085734D" w:rsidRDefault="00F403FF" w:rsidP="0085734D">
      <w:r>
        <w:rPr>
          <w:noProof/>
        </w:rPr>
        <w:lastRenderedPageBreak/>
        <mc:AlternateContent>
          <mc:Choice Requires="wps">
            <w:drawing>
              <wp:inline distT="0" distB="0" distL="0" distR="0" wp14:anchorId="16CB4416" wp14:editId="478B952F">
                <wp:extent cx="6324600" cy="7289800"/>
                <wp:effectExtent l="0" t="0" r="19050" b="25400"/>
                <wp:docPr id="2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0" cy="728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141B4" w14:textId="53D48619" w:rsidR="00AA37C3" w:rsidRDefault="00AA37C3" w:rsidP="00AA37C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29595B" wp14:editId="26BD5531">
                                  <wp:extent cx="6206915" cy="4546600"/>
                                  <wp:effectExtent l="0" t="0" r="3810" b="6350"/>
                                  <wp:docPr id="1945796377" name="圖片 1" descr="一張含有 圖表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5796377" name="圖片 1" descr="一張含有 圖表 的圖片&#10;&#10;自動產生的描述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6534" cy="45536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EF0F8A" w14:textId="08A93044" w:rsidR="00AA37C3" w:rsidRDefault="00AA37C3" w:rsidP="00AA37C3">
                            <w:pPr>
                              <w:rPr>
                                <w:rFonts w:hint="eastAsia"/>
                              </w:rPr>
                            </w:pPr>
                            <w:r w:rsidRPr="00B03BC7">
                              <w:t>RAM_W_WE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Pr="00B03BC7">
                              <w:t>RAM_W_D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Pr="00B03BC7">
                              <w:t>RAM_TAG_WE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Pr="00B03BC7">
                              <w:t>RAM_TAG_D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Pr="00B03BC7">
                              <w:t>RAM_PIC_OE</w:t>
                            </w:r>
                            <w:r>
                              <w:rPr>
                                <w:rFonts w:hint="eastAsia"/>
                              </w:rPr>
                              <w:t>都為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 w:rsidRPr="003B4F99">
                              <w:t>RAM_W_OE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Pr="003B4F99">
                              <w:t>RAM_TAG_OE</w:t>
                            </w:r>
                            <w:r>
                              <w:rPr>
                                <w:rFonts w:hint="eastAsia"/>
                              </w:rPr>
                              <w:t>都為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 w:rsidRPr="003B4F99">
                              <w:t>RAM_W_A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 w:rsidRPr="003B4F99">
                              <w:t>RAM_TAG_Q</w:t>
                            </w:r>
                            <w:r>
                              <w:rPr>
                                <w:rFonts w:hint="eastAsia"/>
                              </w:rPr>
                              <w:t>的值，</w:t>
                            </w:r>
                            <w:r w:rsidRPr="003B4F99">
                              <w:t>RAM_PIC_D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 w:rsidRPr="003B4F99">
                              <w:t>RAM_W_Q</w:t>
                            </w:r>
                            <w:r>
                              <w:rPr>
                                <w:rFonts w:hint="eastAsia"/>
                              </w:rPr>
                              <w:t>的值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proofErr w:type="spellStart"/>
                            <w:r w:rsidRPr="000E1E82">
                              <w:t>wait_counter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Pr="000E1E82">
                              <w:t>RAM_PIC_WE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proofErr w:type="spellStart"/>
                            <w:r w:rsidRPr="000E1E82">
                              <w:t>pixel_counter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以</w:t>
                            </w:r>
                            <w:proofErr w:type="spellStart"/>
                            <w:r w:rsidRPr="000E1E82">
                              <w:t>wait_counter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是否數到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為判別依據，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若數到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 w:rsidRPr="00AA37C3">
                              <w:t xml:space="preserve"> </w:t>
                            </w:r>
                            <w:proofErr w:type="spellStart"/>
                            <w:r w:rsidRPr="000E1E82">
                              <w:t>wait_counter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proofErr w:type="spellStart"/>
                            <w:r w:rsidRPr="000E1E82">
                              <w:t>pixel_counter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加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 w:rsidRPr="000E1E82">
                              <w:t>RAM_PIC_WE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，而</w:t>
                            </w:r>
                            <w:r w:rsidRPr="003B4F99">
                              <w:t>RAM_TAG_A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 w:rsidRPr="003B4F99">
                              <w:t>RAM_PIC_A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proofErr w:type="spellStart"/>
                            <w:r w:rsidRPr="003B4F99">
                              <w:t>pixel_counter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的值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one</w:t>
                            </w:r>
                            <w:r>
                              <w:rPr>
                                <w:rFonts w:hint="eastAsia"/>
                              </w:rPr>
                              <w:t>在所有</w:t>
                            </w:r>
                            <w:r>
                              <w:rPr>
                                <w:rFonts w:hint="eastAsia"/>
                              </w:rPr>
                              <w:t>pixel</w:t>
                            </w:r>
                            <w:r>
                              <w:rPr>
                                <w:rFonts w:hint="eastAsia"/>
                              </w:rPr>
                              <w:t>都運算完的下一個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ycle</w:t>
                            </w:r>
                            <w:r>
                              <w:rPr>
                                <w:rFonts w:hint="eastAsia"/>
                              </w:rPr>
                              <w:t>拉起。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CB4416" id="Rectangle 71" o:spid="_x0000_s1030" style="width:498pt;height:57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">
                <v:textbox>
                  <w:txbxContent>
                    <w:p w14:paraId="7A3141B4" w14:textId="53D48619" w:rsidR="00AA37C3" w:rsidRDefault="00AA37C3" w:rsidP="00AA37C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29595B" wp14:editId="26BD5531">
                            <wp:extent cx="6206915" cy="4546600"/>
                            <wp:effectExtent l="0" t="0" r="3810" b="6350"/>
                            <wp:docPr id="1945796377" name="圖片 1" descr="一張含有 圖表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5796377" name="圖片 1" descr="一張含有 圖表 的圖片&#10;&#10;自動產生的描述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6534" cy="45536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EF0F8A" w14:textId="08A93044" w:rsidR="00AA37C3" w:rsidRDefault="00AA37C3" w:rsidP="00AA37C3">
                      <w:pPr>
                        <w:rPr>
                          <w:rFonts w:hint="eastAsia"/>
                        </w:rPr>
                      </w:pPr>
                      <w:r w:rsidRPr="00B03BC7">
                        <w:t>RAM_W_WE</w:t>
                      </w:r>
                      <w:r>
                        <w:rPr>
                          <w:rFonts w:hint="eastAsia"/>
                        </w:rPr>
                        <w:t>、</w:t>
                      </w:r>
                      <w:r w:rsidRPr="00B03BC7">
                        <w:t>RAM_W_D</w:t>
                      </w:r>
                      <w:r>
                        <w:rPr>
                          <w:rFonts w:hint="eastAsia"/>
                        </w:rPr>
                        <w:t>、</w:t>
                      </w:r>
                      <w:r w:rsidRPr="00B03BC7">
                        <w:t>RAM_TAG_WE</w:t>
                      </w:r>
                      <w:r>
                        <w:rPr>
                          <w:rFonts w:hint="eastAsia"/>
                        </w:rPr>
                        <w:t>、</w:t>
                      </w:r>
                      <w:r w:rsidRPr="00B03BC7">
                        <w:t>RAM_TAG_D</w:t>
                      </w:r>
                      <w:r>
                        <w:rPr>
                          <w:rFonts w:hint="eastAsia"/>
                        </w:rPr>
                        <w:t>、</w:t>
                      </w:r>
                      <w:r w:rsidRPr="00B03BC7">
                        <w:t>RAM_PIC_OE</w:t>
                      </w:r>
                      <w:r>
                        <w:rPr>
                          <w:rFonts w:hint="eastAsia"/>
                        </w:rPr>
                        <w:t>都為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，</w:t>
                      </w:r>
                      <w:r w:rsidRPr="003B4F99">
                        <w:t>RAM_W_OE</w:t>
                      </w:r>
                      <w:r>
                        <w:rPr>
                          <w:rFonts w:hint="eastAsia"/>
                        </w:rPr>
                        <w:t>、</w:t>
                      </w:r>
                      <w:r w:rsidRPr="003B4F99">
                        <w:t>RAM_TAG_OE</w:t>
                      </w:r>
                      <w:r>
                        <w:rPr>
                          <w:rFonts w:hint="eastAsia"/>
                        </w:rPr>
                        <w:t>都為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，</w:t>
                      </w:r>
                      <w:r w:rsidRPr="003B4F99">
                        <w:t>RAM_W_A</w:t>
                      </w:r>
                      <w:r>
                        <w:rPr>
                          <w:rFonts w:hint="eastAsia"/>
                        </w:rPr>
                        <w:t>為</w:t>
                      </w:r>
                      <w:r w:rsidRPr="003B4F99">
                        <w:t>RAM_TAG_Q</w:t>
                      </w:r>
                      <w:r>
                        <w:rPr>
                          <w:rFonts w:hint="eastAsia"/>
                        </w:rPr>
                        <w:t>的值，</w:t>
                      </w:r>
                      <w:r w:rsidRPr="003B4F99">
                        <w:t>RAM_PIC_D</w:t>
                      </w:r>
                      <w:r>
                        <w:rPr>
                          <w:rFonts w:hint="eastAsia"/>
                        </w:rPr>
                        <w:t>為</w:t>
                      </w:r>
                      <w:r w:rsidRPr="003B4F99">
                        <w:t>RAM_W_Q</w:t>
                      </w:r>
                      <w:r>
                        <w:rPr>
                          <w:rFonts w:hint="eastAsia"/>
                        </w:rPr>
                        <w:t>的值</w:t>
                      </w:r>
                      <w:r>
                        <w:rPr>
                          <w:rFonts w:hint="eastAsia"/>
                        </w:rPr>
                        <w:t>，</w:t>
                      </w:r>
                      <w:proofErr w:type="spellStart"/>
                      <w:r w:rsidRPr="000E1E82">
                        <w:t>wait_counter</w:t>
                      </w:r>
                      <w:proofErr w:type="spellEnd"/>
                      <w:r>
                        <w:rPr>
                          <w:rFonts w:hint="eastAsia"/>
                        </w:rPr>
                        <w:t>、</w:t>
                      </w:r>
                      <w:r w:rsidRPr="000E1E82">
                        <w:t>RAM_PIC_WE</w:t>
                      </w:r>
                      <w:r>
                        <w:rPr>
                          <w:rFonts w:hint="eastAsia"/>
                        </w:rPr>
                        <w:t>、</w:t>
                      </w:r>
                      <w:proofErr w:type="spellStart"/>
                      <w:r w:rsidRPr="000E1E82">
                        <w:t>pixel_counter</w:t>
                      </w:r>
                      <w:proofErr w:type="spellEnd"/>
                      <w:r>
                        <w:rPr>
                          <w:rFonts w:hint="eastAsia"/>
                        </w:rPr>
                        <w:t>以</w:t>
                      </w:r>
                      <w:proofErr w:type="spellStart"/>
                      <w:r w:rsidRPr="000E1E82">
                        <w:t>wait_counter</w:t>
                      </w:r>
                      <w:proofErr w:type="spellEnd"/>
                      <w:r>
                        <w:rPr>
                          <w:rFonts w:hint="eastAsia"/>
                        </w:rPr>
                        <w:t>是否數到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為判別依據，</w:t>
                      </w:r>
                      <w:proofErr w:type="gramStart"/>
                      <w:r>
                        <w:rPr>
                          <w:rFonts w:hint="eastAsia"/>
                        </w:rPr>
                        <w:t>若數到</w:t>
                      </w:r>
                      <w:proofErr w:type="gramEnd"/>
                      <w:r>
                        <w:rPr>
                          <w:rFonts w:hint="eastAsia"/>
                        </w:rPr>
                        <w:t>2</w:t>
                      </w:r>
                      <w:r w:rsidRPr="00AA37C3">
                        <w:t xml:space="preserve"> </w:t>
                      </w:r>
                      <w:proofErr w:type="spellStart"/>
                      <w:r w:rsidRPr="000E1E82">
                        <w:t>wait_counter</w:t>
                      </w:r>
                      <w:proofErr w:type="spellEnd"/>
                      <w:r>
                        <w:rPr>
                          <w:rFonts w:hint="eastAsia"/>
                        </w:rPr>
                        <w:t>、</w:t>
                      </w:r>
                      <w:proofErr w:type="spellStart"/>
                      <w:r w:rsidRPr="000E1E82">
                        <w:t>pixel_counter</w:t>
                      </w:r>
                      <w:proofErr w:type="spellEnd"/>
                      <w:r>
                        <w:rPr>
                          <w:rFonts w:hint="eastAsia"/>
                        </w:rPr>
                        <w:t>加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，</w:t>
                      </w:r>
                      <w:r w:rsidRPr="000E1E82">
                        <w:t>RAM_PIC_WE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，而</w:t>
                      </w:r>
                      <w:r w:rsidRPr="003B4F99">
                        <w:t>RAM_TAG_A</w:t>
                      </w:r>
                      <w:r>
                        <w:rPr>
                          <w:rFonts w:hint="eastAsia"/>
                        </w:rPr>
                        <w:t>和</w:t>
                      </w:r>
                      <w:r w:rsidRPr="003B4F99">
                        <w:t>RAM_PIC_A</w:t>
                      </w:r>
                      <w:r>
                        <w:rPr>
                          <w:rFonts w:hint="eastAsia"/>
                        </w:rPr>
                        <w:t>為</w:t>
                      </w:r>
                      <w:proofErr w:type="spellStart"/>
                      <w:r w:rsidRPr="003B4F99">
                        <w:t>pixel_counter</w:t>
                      </w:r>
                      <w:proofErr w:type="spellEnd"/>
                      <w:r>
                        <w:rPr>
                          <w:rFonts w:hint="eastAsia"/>
                        </w:rPr>
                        <w:t>的值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one</w:t>
                      </w:r>
                      <w:r>
                        <w:rPr>
                          <w:rFonts w:hint="eastAsia"/>
                        </w:rPr>
                        <w:t>在所有</w:t>
                      </w:r>
                      <w:r>
                        <w:rPr>
                          <w:rFonts w:hint="eastAsia"/>
                        </w:rPr>
                        <w:t>pixel</w:t>
                      </w:r>
                      <w:r>
                        <w:rPr>
                          <w:rFonts w:hint="eastAsia"/>
                        </w:rPr>
                        <w:t>都運算完的下一個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ycle</w:t>
                      </w:r>
                      <w:r>
                        <w:rPr>
                          <w:rFonts w:hint="eastAsia"/>
                        </w:rPr>
                        <w:t>拉起。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69C6C1C" w14:textId="77777777" w:rsidR="003E665A" w:rsidRDefault="003E665A" w:rsidP="0085734D"/>
    <w:p w14:paraId="69EC5412" w14:textId="77777777" w:rsidR="00992440" w:rsidRDefault="00992440" w:rsidP="003E665A">
      <w:pPr>
        <w:pStyle w:val="ab"/>
        <w:numPr>
          <w:ilvl w:val="0"/>
          <w:numId w:val="41"/>
        </w:numPr>
        <w:jc w:val="both"/>
        <w:rPr>
          <w:rFonts w:ascii="Times New Roman" w:hAnsi="Times New Roman" w:cs="Times New Roman"/>
          <w:lang w:val="en-GB"/>
        </w:rPr>
      </w:pPr>
      <w:r w:rsidRPr="00A94890">
        <w:rPr>
          <w:rFonts w:ascii="Times New Roman" w:hAnsi="Times New Roman" w:cs="Times New Roman"/>
          <w:lang w:val="en-GB"/>
        </w:rPr>
        <w:t xml:space="preserve">Complete </w:t>
      </w:r>
      <w:r>
        <w:rPr>
          <w:rFonts w:ascii="Times New Roman" w:hAnsi="Times New Roman" w:cs="Times New Roman"/>
          <w:lang w:val="en-GB"/>
        </w:rPr>
        <w:t>the top module,</w:t>
      </w:r>
      <w:r w:rsidRPr="00A94890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lang w:val="en-GB"/>
        </w:rPr>
        <w:t>in the system.</w:t>
      </w:r>
    </w:p>
    <w:p w14:paraId="2A6237F1" w14:textId="77777777" w:rsidR="00992440" w:rsidRDefault="00992440" w:rsidP="003E665A">
      <w:pPr>
        <w:pStyle w:val="ab"/>
        <w:numPr>
          <w:ilvl w:val="0"/>
          <w:numId w:val="41"/>
        </w:numPr>
        <w:jc w:val="both"/>
        <w:rPr>
          <w:rFonts w:ascii="Times New Roman" w:hAnsi="Times New Roman" w:cs="Times New Roman"/>
          <w:lang w:val="en-GB"/>
        </w:rPr>
      </w:pPr>
      <w:r w:rsidRPr="00A94890">
        <w:rPr>
          <w:rFonts w:ascii="Times New Roman" w:hAnsi="Times New Roman" w:cs="Times New Roman"/>
          <w:lang w:val="en-GB"/>
        </w:rPr>
        <w:t xml:space="preserve">Compile the </w:t>
      </w:r>
      <w:proofErr w:type="spellStart"/>
      <w:r w:rsidRPr="00A94890">
        <w:rPr>
          <w:rFonts w:ascii="Times New Roman" w:hAnsi="Times New Roman" w:cs="Times New Roman"/>
          <w:lang w:val="en-GB"/>
        </w:rPr>
        <w:t>verilog</w:t>
      </w:r>
      <w:proofErr w:type="spellEnd"/>
      <w:r w:rsidRPr="00A94890">
        <w:rPr>
          <w:rFonts w:ascii="Times New Roman" w:hAnsi="Times New Roman" w:cs="Times New Roman"/>
          <w:lang w:val="en-GB"/>
        </w:rPr>
        <w:t xml:space="preserve"> code to verify the operations of this module works properly.</w:t>
      </w:r>
    </w:p>
    <w:p w14:paraId="1508E6A1" w14:textId="77777777" w:rsidR="00992440" w:rsidRDefault="00992440" w:rsidP="003E665A">
      <w:pPr>
        <w:pStyle w:val="ab"/>
        <w:numPr>
          <w:ilvl w:val="0"/>
          <w:numId w:val="41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 w:hint="eastAsia"/>
          <w:lang w:val="en-GB"/>
        </w:rPr>
        <w:t>Sy</w:t>
      </w:r>
      <w:r>
        <w:rPr>
          <w:rFonts w:ascii="Times New Roman" w:hAnsi="Times New Roman" w:cs="Times New Roman"/>
          <w:lang w:val="en-GB"/>
        </w:rPr>
        <w:t xml:space="preserve">nthesize your </w:t>
      </w:r>
      <w:proofErr w:type="spellStart"/>
      <w:proofErr w:type="gramStart"/>
      <w:r>
        <w:rPr>
          <w:rFonts w:ascii="Times New Roman" w:hAnsi="Times New Roman" w:cs="Times New Roman"/>
          <w:i/>
          <w:lang w:val="en-GB"/>
        </w:rPr>
        <w:t>top</w:t>
      </w:r>
      <w:r w:rsidRPr="008B5E15">
        <w:rPr>
          <w:rFonts w:ascii="Times New Roman" w:hAnsi="Times New Roman" w:cs="Times New Roman"/>
          <w:i/>
          <w:lang w:val="en-GB"/>
        </w:rPr>
        <w:t>.v</w:t>
      </w:r>
      <w:proofErr w:type="spellEnd"/>
      <w:proofErr w:type="gramEnd"/>
      <w:r>
        <w:rPr>
          <w:rFonts w:ascii="Times New Roman" w:hAnsi="Times New Roman" w:cs="Times New Roman"/>
          <w:lang w:val="en-GB"/>
        </w:rPr>
        <w:t xml:space="preserve"> with following constraint:</w:t>
      </w:r>
    </w:p>
    <w:p w14:paraId="11846C4F" w14:textId="77777777" w:rsidR="00992440" w:rsidRDefault="00992440" w:rsidP="00992440">
      <w:pPr>
        <w:pStyle w:val="ab"/>
        <w:numPr>
          <w:ilvl w:val="0"/>
          <w:numId w:val="27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Clock period: no more than </w:t>
      </w:r>
      <w:r w:rsidRPr="00507669">
        <w:rPr>
          <w:rFonts w:ascii="Times New Roman" w:hAnsi="Times New Roman" w:cs="Times New Roman"/>
          <w:color w:val="FF0000"/>
          <w:lang w:val="en-GB"/>
        </w:rPr>
        <w:t>10 ns</w:t>
      </w:r>
      <w:r>
        <w:rPr>
          <w:rFonts w:ascii="Times New Roman" w:hAnsi="Times New Roman" w:cs="Times New Roman"/>
          <w:lang w:val="en-GB"/>
        </w:rPr>
        <w:t>.</w:t>
      </w:r>
    </w:p>
    <w:p w14:paraId="203BC08F" w14:textId="77777777" w:rsidR="00992440" w:rsidRDefault="00992440" w:rsidP="00992440">
      <w:pPr>
        <w:pStyle w:val="ab"/>
        <w:numPr>
          <w:ilvl w:val="0"/>
          <w:numId w:val="27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Don’t touch network: clk.</w:t>
      </w:r>
    </w:p>
    <w:p w14:paraId="2F56E7B8" w14:textId="77777777" w:rsidR="00992440" w:rsidRDefault="00992440" w:rsidP="00992440">
      <w:pPr>
        <w:pStyle w:val="ab"/>
        <w:numPr>
          <w:ilvl w:val="0"/>
          <w:numId w:val="27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lastRenderedPageBreak/>
        <w:t xml:space="preserve">Wire load model: </w:t>
      </w:r>
      <w:r w:rsidRPr="00042147">
        <w:rPr>
          <w:rFonts w:ascii="Times New Roman" w:hAnsi="Times New Roman" w:cs="Times New Roman"/>
          <w:lang w:val="en-GB"/>
        </w:rPr>
        <w:t>saed14rvt_ss0p72v125c</w:t>
      </w:r>
      <w:r>
        <w:rPr>
          <w:rFonts w:ascii="Times New Roman" w:hAnsi="Times New Roman" w:cs="Times New Roman"/>
          <w:lang w:val="en-GB"/>
        </w:rPr>
        <w:t>.</w:t>
      </w:r>
    </w:p>
    <w:p w14:paraId="34045968" w14:textId="77777777" w:rsidR="00992440" w:rsidRDefault="00992440" w:rsidP="00992440">
      <w:pPr>
        <w:pStyle w:val="ab"/>
        <w:numPr>
          <w:ilvl w:val="0"/>
          <w:numId w:val="27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Synthesized </w:t>
      </w:r>
      <w:proofErr w:type="spellStart"/>
      <w:r>
        <w:rPr>
          <w:rFonts w:ascii="Times New Roman" w:hAnsi="Times New Roman" w:cs="Times New Roman"/>
          <w:lang w:val="en-GB"/>
        </w:rPr>
        <w:t>verilog</w:t>
      </w:r>
      <w:proofErr w:type="spellEnd"/>
      <w:r>
        <w:rPr>
          <w:rFonts w:ascii="Times New Roman" w:hAnsi="Times New Roman" w:cs="Times New Roman"/>
          <w:lang w:val="en-GB"/>
        </w:rPr>
        <w:t xml:space="preserve"> file: </w:t>
      </w:r>
      <w:proofErr w:type="spellStart"/>
      <w:r>
        <w:rPr>
          <w:rFonts w:ascii="Times New Roman" w:hAnsi="Times New Roman" w:cs="Times New Roman"/>
          <w:i/>
          <w:lang w:val="en-GB"/>
        </w:rPr>
        <w:t>top</w:t>
      </w:r>
      <w:r w:rsidRPr="008B5E15">
        <w:rPr>
          <w:rFonts w:ascii="Times New Roman" w:hAnsi="Times New Roman" w:cs="Times New Roman"/>
          <w:i/>
          <w:lang w:val="en-GB"/>
        </w:rPr>
        <w:t>_syn.v</w:t>
      </w:r>
      <w:proofErr w:type="spellEnd"/>
      <w:r>
        <w:rPr>
          <w:rFonts w:ascii="Times New Roman" w:hAnsi="Times New Roman" w:cs="Times New Roman"/>
          <w:lang w:val="en-GB"/>
        </w:rPr>
        <w:t>.</w:t>
      </w:r>
    </w:p>
    <w:p w14:paraId="20DE1BC3" w14:textId="32FCC091" w:rsidR="00992440" w:rsidRPr="0017475D" w:rsidRDefault="00992440" w:rsidP="0017475D">
      <w:pPr>
        <w:pStyle w:val="ab"/>
        <w:numPr>
          <w:ilvl w:val="0"/>
          <w:numId w:val="27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Timing constraint file: </w:t>
      </w:r>
      <w:proofErr w:type="spellStart"/>
      <w:r>
        <w:rPr>
          <w:rFonts w:ascii="Times New Roman" w:hAnsi="Times New Roman" w:cs="Times New Roman"/>
          <w:i/>
          <w:lang w:val="en-GB"/>
        </w:rPr>
        <w:t>top</w:t>
      </w:r>
      <w:r w:rsidRPr="008B5E15">
        <w:rPr>
          <w:rFonts w:ascii="Times New Roman" w:hAnsi="Times New Roman" w:cs="Times New Roman"/>
          <w:i/>
          <w:lang w:val="en-GB"/>
        </w:rPr>
        <w:t>_syn.sdf</w:t>
      </w:r>
      <w:proofErr w:type="spellEnd"/>
      <w:r>
        <w:rPr>
          <w:rFonts w:ascii="Times New Roman" w:hAnsi="Times New Roman" w:cs="Times New Roman"/>
          <w:lang w:val="en-GB"/>
        </w:rPr>
        <w:t>.</w:t>
      </w:r>
    </w:p>
    <w:p w14:paraId="03DBDEB0" w14:textId="77777777" w:rsidR="00992440" w:rsidRDefault="00992440" w:rsidP="003E665A">
      <w:pPr>
        <w:pStyle w:val="ab"/>
        <w:numPr>
          <w:ilvl w:val="0"/>
          <w:numId w:val="41"/>
        </w:numPr>
        <w:jc w:val="both"/>
        <w:rPr>
          <w:rFonts w:ascii="Times New Roman" w:hAnsi="Times New Roman" w:cs="Times New Roman"/>
          <w:lang w:val="en-GB"/>
        </w:rPr>
      </w:pPr>
      <w:r w:rsidRPr="00943EFF">
        <w:rPr>
          <w:rFonts w:ascii="Times New Roman" w:hAnsi="Times New Roman" w:cs="Times New Roman"/>
          <w:lang w:val="en-GB"/>
        </w:rPr>
        <w:t xml:space="preserve">Please </w:t>
      </w:r>
      <w:r w:rsidRPr="00E605E5">
        <w:rPr>
          <w:rFonts w:ascii="Times New Roman" w:hAnsi="Times New Roman" w:cs="Times New Roman"/>
          <w:b/>
          <w:lang w:val="en-GB"/>
        </w:rPr>
        <w:t>attach your waveforms</w:t>
      </w:r>
      <w:r w:rsidRPr="00943EFF">
        <w:rPr>
          <w:rFonts w:ascii="Times New Roman" w:hAnsi="Times New Roman" w:cs="Times New Roman"/>
          <w:lang w:val="en-GB"/>
        </w:rPr>
        <w:t xml:space="preserve"> and </w:t>
      </w:r>
      <w:r w:rsidRPr="00943EFF">
        <w:rPr>
          <w:rFonts w:ascii="Times New Roman" w:hAnsi="Times New Roman" w:cs="Times New Roman"/>
          <w:b/>
          <w:color w:val="FF0000"/>
          <w:lang w:val="en-GB"/>
        </w:rPr>
        <w:t>specify your operations</w:t>
      </w:r>
      <w:r w:rsidRPr="00943EFF">
        <w:rPr>
          <w:rFonts w:ascii="Times New Roman" w:hAnsi="Times New Roman" w:cs="Times New Roman"/>
          <w:lang w:val="en-GB"/>
        </w:rPr>
        <w:t xml:space="preserve"> on the waveforms.</w:t>
      </w:r>
    </w:p>
    <w:p w14:paraId="24FAA70F" w14:textId="3ABD5574" w:rsidR="0039701C" w:rsidRDefault="00F403FF" w:rsidP="0039701C">
      <w:pPr>
        <w:pStyle w:val="ab"/>
        <w:ind w:left="0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EFFB32C" wp14:editId="4E732E32">
                <wp:extent cx="6273800" cy="8064500"/>
                <wp:effectExtent l="0" t="0" r="12700" b="12700"/>
                <wp:docPr id="1" name="Rectangl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0" cy="806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3AA8B" w14:textId="230CB962" w:rsidR="00D345B4" w:rsidRDefault="00D345B4" w:rsidP="00D345B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09C93" wp14:editId="43DD87CC">
                                  <wp:extent cx="5063490" cy="2847975"/>
                                  <wp:effectExtent l="0" t="0" r="3810" b="9525"/>
                                  <wp:docPr id="1423164576" name="圖片 255" descr="一張含有 文字, 螢幕, 電子產品, 螢幕擷取畫面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3164576" name="圖片 255" descr="一張含有 文字, 螢幕, 電子產品, 螢幕擷取畫面 的圖片&#10;&#10;自動產生的描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3490" cy="2847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F5F6BE" w14:textId="24138FA8" w:rsidR="00D345B4" w:rsidRDefault="00D345B4" w:rsidP="00D345B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0C8558" wp14:editId="4A244DF9">
                                  <wp:extent cx="5063490" cy="2847975"/>
                                  <wp:effectExtent l="0" t="0" r="3810" b="9525"/>
                                  <wp:docPr id="2058676570" name="圖片 256" descr="一張含有 文字, 螢幕, 電子產品, 螢幕擷取畫面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8676570" name="圖片 256" descr="一張含有 文字, 螢幕, 電子產品, 螢幕擷取畫面 的圖片&#10;&#10;自動產生的描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3490" cy="2847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23C833" w14:textId="35D996B7" w:rsidR="001B7159" w:rsidRDefault="00B03BC7" w:rsidP="001B7159">
                            <w:pPr>
                              <w:rPr>
                                <w:rFonts w:hint="eastAsia"/>
                              </w:rPr>
                            </w:pPr>
                            <w:r w:rsidRPr="00B03BC7">
                              <w:t>RAM_W_WE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Pr="00B03BC7">
                              <w:t>RAM_W_D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Pr="00B03BC7">
                              <w:t>RAM_TAG_WE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Pr="00B03BC7">
                              <w:t>RAM_TAG_D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Pr="00B03BC7">
                              <w:t>RAM_PIC_OE</w:t>
                            </w:r>
                            <w:r>
                              <w:rPr>
                                <w:rFonts w:hint="eastAsia"/>
                              </w:rPr>
                              <w:t>都為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 w:rsidR="003B4F99" w:rsidRPr="003B4F99">
                              <w:t>RAM_W_OE</w:t>
                            </w:r>
                            <w:r w:rsidR="003B4F99">
                              <w:rPr>
                                <w:rFonts w:hint="eastAsia"/>
                              </w:rPr>
                              <w:t>、</w:t>
                            </w:r>
                            <w:r w:rsidR="003B4F99" w:rsidRPr="003B4F99">
                              <w:t>RAM_TAG_OE</w:t>
                            </w:r>
                            <w:r w:rsidR="003B4F99">
                              <w:rPr>
                                <w:rFonts w:hint="eastAsia"/>
                              </w:rPr>
                              <w:t>都為</w:t>
                            </w:r>
                            <w:r w:rsidR="003B4F99">
                              <w:rPr>
                                <w:rFonts w:hint="eastAsia"/>
                              </w:rPr>
                              <w:t>1</w:t>
                            </w:r>
                            <w:r w:rsidR="003B4F99">
                              <w:rPr>
                                <w:rFonts w:hint="eastAsia"/>
                              </w:rPr>
                              <w:t>，</w:t>
                            </w:r>
                            <w:r w:rsidR="003B4F99" w:rsidRPr="003B4F99">
                              <w:t>RAM_W_A</w:t>
                            </w:r>
                            <w:r w:rsidR="003B4F99">
                              <w:rPr>
                                <w:rFonts w:hint="eastAsia"/>
                              </w:rPr>
                              <w:t>為</w:t>
                            </w:r>
                            <w:r w:rsidR="003B4F99" w:rsidRPr="003B4F99">
                              <w:t>RAM_TAG_Q</w:t>
                            </w:r>
                            <w:r w:rsidR="003B4F99">
                              <w:rPr>
                                <w:rFonts w:hint="eastAsia"/>
                              </w:rPr>
                              <w:t>的值，</w:t>
                            </w:r>
                            <w:r w:rsidR="003B4F99" w:rsidRPr="003B4F99">
                              <w:t>RAM_PIC_D</w:t>
                            </w:r>
                            <w:r w:rsidR="003B4F99">
                              <w:rPr>
                                <w:rFonts w:hint="eastAsia"/>
                              </w:rPr>
                              <w:t>為</w:t>
                            </w:r>
                            <w:r w:rsidR="003B4F99" w:rsidRPr="003B4F99">
                              <w:t>RAM_W_Q</w:t>
                            </w:r>
                            <w:r w:rsidR="003B4F99">
                              <w:rPr>
                                <w:rFonts w:hint="eastAsia"/>
                              </w:rPr>
                              <w:t>的值，</w:t>
                            </w:r>
                            <w:r w:rsidR="003B4F99" w:rsidRPr="003B4F99">
                              <w:t>RAM_TAG_A</w:t>
                            </w:r>
                            <w:r w:rsidR="003B4F99">
                              <w:rPr>
                                <w:rFonts w:hint="eastAsia"/>
                              </w:rPr>
                              <w:t>和</w:t>
                            </w:r>
                            <w:r w:rsidR="003B4F99" w:rsidRPr="003B4F99">
                              <w:t>RAM_PIC_A</w:t>
                            </w:r>
                            <w:r w:rsidR="003B4F99">
                              <w:rPr>
                                <w:rFonts w:hint="eastAsia"/>
                              </w:rPr>
                              <w:t>為</w:t>
                            </w:r>
                            <w:proofErr w:type="spellStart"/>
                            <w:r w:rsidR="003B4F99" w:rsidRPr="003B4F99">
                              <w:t>pixel_counter</w:t>
                            </w:r>
                            <w:proofErr w:type="spellEnd"/>
                            <w:r w:rsidR="003B4F99">
                              <w:rPr>
                                <w:rFonts w:hint="eastAsia"/>
                              </w:rPr>
                              <w:t>的值，</w:t>
                            </w:r>
                            <w:r w:rsidR="000E1E82">
                              <w:rPr>
                                <w:rFonts w:hint="eastAsia"/>
                              </w:rPr>
                              <w:t>當</w:t>
                            </w:r>
                            <w:proofErr w:type="spellStart"/>
                            <w:r w:rsidR="000E1E82" w:rsidRPr="000E1E82">
                              <w:t>wait_counter</w:t>
                            </w:r>
                            <w:proofErr w:type="spellEnd"/>
                            <w:r w:rsidR="000E1E82">
                              <w:rPr>
                                <w:rFonts w:hint="eastAsia"/>
                              </w:rPr>
                              <w:t>數到</w:t>
                            </w:r>
                            <w:r w:rsidR="000E1E82">
                              <w:rPr>
                                <w:rFonts w:hint="eastAsia"/>
                              </w:rPr>
                              <w:t>2</w:t>
                            </w:r>
                            <w:r w:rsidR="000E1E82">
                              <w:rPr>
                                <w:rFonts w:hint="eastAsia"/>
                              </w:rPr>
                              <w:t>時</w:t>
                            </w:r>
                            <w:r w:rsidR="000E1E82" w:rsidRPr="000E1E82">
                              <w:t>RAM_PIC_WE</w:t>
                            </w:r>
                            <w:r w:rsidR="000E1E82">
                              <w:rPr>
                                <w:rFonts w:hint="eastAsia"/>
                              </w:rPr>
                              <w:t>為</w:t>
                            </w:r>
                            <w:r w:rsidR="000E1E82">
                              <w:rPr>
                                <w:rFonts w:hint="eastAsia"/>
                              </w:rPr>
                              <w:t>1</w:t>
                            </w:r>
                            <w:r w:rsidR="000E1E82">
                              <w:rPr>
                                <w:rFonts w:hint="eastAsia"/>
                              </w:rPr>
                              <w:t>，</w:t>
                            </w:r>
                            <w:proofErr w:type="spellStart"/>
                            <w:r w:rsidR="000E1E82" w:rsidRPr="000E1E82">
                              <w:t>pixel_counter</w:t>
                            </w:r>
                            <w:proofErr w:type="spellEnd"/>
                            <w:r w:rsidR="000E1E82">
                              <w:rPr>
                                <w:rFonts w:hint="eastAsia"/>
                              </w:rPr>
                              <w:t>加</w:t>
                            </w:r>
                            <w:r w:rsidR="000E1E82">
                              <w:rPr>
                                <w:rFonts w:hint="eastAsia"/>
                              </w:rPr>
                              <w:t>1</w:t>
                            </w:r>
                            <w:r w:rsidR="000E1E82">
                              <w:rPr>
                                <w:rFonts w:hint="eastAsia"/>
                              </w:rPr>
                              <w:t>，當所有</w:t>
                            </w:r>
                            <w:r w:rsidR="000E1E82">
                              <w:rPr>
                                <w:rFonts w:hint="eastAsia"/>
                              </w:rPr>
                              <w:t>pixel</w:t>
                            </w:r>
                            <w:r w:rsidR="000E1E82">
                              <w:rPr>
                                <w:rFonts w:hint="eastAsia"/>
                              </w:rPr>
                              <w:t>都做完時</w:t>
                            </w:r>
                            <w:r w:rsidR="000E1E82">
                              <w:rPr>
                                <w:rFonts w:hint="eastAsia"/>
                              </w:rPr>
                              <w:t>d</w:t>
                            </w:r>
                            <w:r w:rsidR="000E1E82">
                              <w:t>one</w:t>
                            </w:r>
                            <w:r w:rsidR="000E1E82">
                              <w:rPr>
                                <w:rFonts w:hint="eastAsia"/>
                              </w:rPr>
                              <w:t>拉起。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FFB32C" id="Rectangle 169" o:spid="_x0000_s1031" style="width:494pt;height:6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">
                <v:textbox>
                  <w:txbxContent>
                    <w:p w14:paraId="6A33AA8B" w14:textId="230CB962" w:rsidR="00D345B4" w:rsidRDefault="00D345B4" w:rsidP="00D345B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09C93" wp14:editId="43DD87CC">
                            <wp:extent cx="5063490" cy="2847975"/>
                            <wp:effectExtent l="0" t="0" r="3810" b="9525"/>
                            <wp:docPr id="1423164576" name="圖片 255" descr="一張含有 文字, 螢幕, 電子產品, 螢幕擷取畫面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3164576" name="圖片 255" descr="一張含有 文字, 螢幕, 電子產品, 螢幕擷取畫面 的圖片&#10;&#10;自動產生的描述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3490" cy="2847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F5F6BE" w14:textId="24138FA8" w:rsidR="00D345B4" w:rsidRDefault="00D345B4" w:rsidP="00D345B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0C8558" wp14:editId="4A244DF9">
                            <wp:extent cx="5063490" cy="2847975"/>
                            <wp:effectExtent l="0" t="0" r="3810" b="9525"/>
                            <wp:docPr id="2058676570" name="圖片 256" descr="一張含有 文字, 螢幕, 電子產品, 螢幕擷取畫面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8676570" name="圖片 256" descr="一張含有 文字, 螢幕, 電子產品, 螢幕擷取畫面 的圖片&#10;&#10;自動產生的描述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3490" cy="2847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23C833" w14:textId="35D996B7" w:rsidR="001B7159" w:rsidRDefault="00B03BC7" w:rsidP="001B7159">
                      <w:pPr>
                        <w:rPr>
                          <w:rFonts w:hint="eastAsia"/>
                        </w:rPr>
                      </w:pPr>
                      <w:r w:rsidRPr="00B03BC7">
                        <w:t>RAM_W_WE</w:t>
                      </w:r>
                      <w:r>
                        <w:rPr>
                          <w:rFonts w:hint="eastAsia"/>
                        </w:rPr>
                        <w:t>、</w:t>
                      </w:r>
                      <w:r w:rsidRPr="00B03BC7">
                        <w:t>RAM_W_D</w:t>
                      </w:r>
                      <w:r>
                        <w:rPr>
                          <w:rFonts w:hint="eastAsia"/>
                        </w:rPr>
                        <w:t>、</w:t>
                      </w:r>
                      <w:r w:rsidRPr="00B03BC7">
                        <w:t>RAM_TAG_WE</w:t>
                      </w:r>
                      <w:r>
                        <w:rPr>
                          <w:rFonts w:hint="eastAsia"/>
                        </w:rPr>
                        <w:t>、</w:t>
                      </w:r>
                      <w:r w:rsidRPr="00B03BC7">
                        <w:t>RAM_TAG_D</w:t>
                      </w:r>
                      <w:r>
                        <w:rPr>
                          <w:rFonts w:hint="eastAsia"/>
                        </w:rPr>
                        <w:t>、</w:t>
                      </w:r>
                      <w:r w:rsidRPr="00B03BC7">
                        <w:t>RAM_PIC_OE</w:t>
                      </w:r>
                      <w:r>
                        <w:rPr>
                          <w:rFonts w:hint="eastAsia"/>
                        </w:rPr>
                        <w:t>都為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，</w:t>
                      </w:r>
                      <w:r w:rsidR="003B4F99" w:rsidRPr="003B4F99">
                        <w:t>RAM_W_OE</w:t>
                      </w:r>
                      <w:r w:rsidR="003B4F99">
                        <w:rPr>
                          <w:rFonts w:hint="eastAsia"/>
                        </w:rPr>
                        <w:t>、</w:t>
                      </w:r>
                      <w:r w:rsidR="003B4F99" w:rsidRPr="003B4F99">
                        <w:t>RAM_TAG_OE</w:t>
                      </w:r>
                      <w:r w:rsidR="003B4F99">
                        <w:rPr>
                          <w:rFonts w:hint="eastAsia"/>
                        </w:rPr>
                        <w:t>都為</w:t>
                      </w:r>
                      <w:r w:rsidR="003B4F99">
                        <w:rPr>
                          <w:rFonts w:hint="eastAsia"/>
                        </w:rPr>
                        <w:t>1</w:t>
                      </w:r>
                      <w:r w:rsidR="003B4F99">
                        <w:rPr>
                          <w:rFonts w:hint="eastAsia"/>
                        </w:rPr>
                        <w:t>，</w:t>
                      </w:r>
                      <w:r w:rsidR="003B4F99" w:rsidRPr="003B4F99">
                        <w:t>RAM_W_A</w:t>
                      </w:r>
                      <w:r w:rsidR="003B4F99">
                        <w:rPr>
                          <w:rFonts w:hint="eastAsia"/>
                        </w:rPr>
                        <w:t>為</w:t>
                      </w:r>
                      <w:r w:rsidR="003B4F99" w:rsidRPr="003B4F99">
                        <w:t>RAM_TAG_Q</w:t>
                      </w:r>
                      <w:r w:rsidR="003B4F99">
                        <w:rPr>
                          <w:rFonts w:hint="eastAsia"/>
                        </w:rPr>
                        <w:t>的值，</w:t>
                      </w:r>
                      <w:r w:rsidR="003B4F99" w:rsidRPr="003B4F99">
                        <w:t>RAM_PIC_D</w:t>
                      </w:r>
                      <w:r w:rsidR="003B4F99">
                        <w:rPr>
                          <w:rFonts w:hint="eastAsia"/>
                        </w:rPr>
                        <w:t>為</w:t>
                      </w:r>
                      <w:r w:rsidR="003B4F99" w:rsidRPr="003B4F99">
                        <w:t>RAM_W_Q</w:t>
                      </w:r>
                      <w:r w:rsidR="003B4F99">
                        <w:rPr>
                          <w:rFonts w:hint="eastAsia"/>
                        </w:rPr>
                        <w:t>的值，</w:t>
                      </w:r>
                      <w:r w:rsidR="003B4F99" w:rsidRPr="003B4F99">
                        <w:t>RAM_TAG_A</w:t>
                      </w:r>
                      <w:r w:rsidR="003B4F99">
                        <w:rPr>
                          <w:rFonts w:hint="eastAsia"/>
                        </w:rPr>
                        <w:t>和</w:t>
                      </w:r>
                      <w:r w:rsidR="003B4F99" w:rsidRPr="003B4F99">
                        <w:t>RAM_PIC_A</w:t>
                      </w:r>
                      <w:r w:rsidR="003B4F99">
                        <w:rPr>
                          <w:rFonts w:hint="eastAsia"/>
                        </w:rPr>
                        <w:t>為</w:t>
                      </w:r>
                      <w:proofErr w:type="spellStart"/>
                      <w:r w:rsidR="003B4F99" w:rsidRPr="003B4F99">
                        <w:t>pixel_counter</w:t>
                      </w:r>
                      <w:proofErr w:type="spellEnd"/>
                      <w:r w:rsidR="003B4F99">
                        <w:rPr>
                          <w:rFonts w:hint="eastAsia"/>
                        </w:rPr>
                        <w:t>的值，</w:t>
                      </w:r>
                      <w:r w:rsidR="000E1E82">
                        <w:rPr>
                          <w:rFonts w:hint="eastAsia"/>
                        </w:rPr>
                        <w:t>當</w:t>
                      </w:r>
                      <w:proofErr w:type="spellStart"/>
                      <w:r w:rsidR="000E1E82" w:rsidRPr="000E1E82">
                        <w:t>wait_counter</w:t>
                      </w:r>
                      <w:proofErr w:type="spellEnd"/>
                      <w:r w:rsidR="000E1E82">
                        <w:rPr>
                          <w:rFonts w:hint="eastAsia"/>
                        </w:rPr>
                        <w:t>數到</w:t>
                      </w:r>
                      <w:r w:rsidR="000E1E82">
                        <w:rPr>
                          <w:rFonts w:hint="eastAsia"/>
                        </w:rPr>
                        <w:t>2</w:t>
                      </w:r>
                      <w:r w:rsidR="000E1E82">
                        <w:rPr>
                          <w:rFonts w:hint="eastAsia"/>
                        </w:rPr>
                        <w:t>時</w:t>
                      </w:r>
                      <w:r w:rsidR="000E1E82" w:rsidRPr="000E1E82">
                        <w:t>RAM_PIC_WE</w:t>
                      </w:r>
                      <w:r w:rsidR="000E1E82">
                        <w:rPr>
                          <w:rFonts w:hint="eastAsia"/>
                        </w:rPr>
                        <w:t>為</w:t>
                      </w:r>
                      <w:r w:rsidR="000E1E82">
                        <w:rPr>
                          <w:rFonts w:hint="eastAsia"/>
                        </w:rPr>
                        <w:t>1</w:t>
                      </w:r>
                      <w:r w:rsidR="000E1E82">
                        <w:rPr>
                          <w:rFonts w:hint="eastAsia"/>
                        </w:rPr>
                        <w:t>，</w:t>
                      </w:r>
                      <w:proofErr w:type="spellStart"/>
                      <w:r w:rsidR="000E1E82" w:rsidRPr="000E1E82">
                        <w:t>pixel_counter</w:t>
                      </w:r>
                      <w:proofErr w:type="spellEnd"/>
                      <w:r w:rsidR="000E1E82">
                        <w:rPr>
                          <w:rFonts w:hint="eastAsia"/>
                        </w:rPr>
                        <w:t>加</w:t>
                      </w:r>
                      <w:r w:rsidR="000E1E82">
                        <w:rPr>
                          <w:rFonts w:hint="eastAsia"/>
                        </w:rPr>
                        <w:t>1</w:t>
                      </w:r>
                      <w:r w:rsidR="000E1E82">
                        <w:rPr>
                          <w:rFonts w:hint="eastAsia"/>
                        </w:rPr>
                        <w:t>，當所有</w:t>
                      </w:r>
                      <w:r w:rsidR="000E1E82">
                        <w:rPr>
                          <w:rFonts w:hint="eastAsia"/>
                        </w:rPr>
                        <w:t>pixel</w:t>
                      </w:r>
                      <w:r w:rsidR="000E1E82">
                        <w:rPr>
                          <w:rFonts w:hint="eastAsia"/>
                        </w:rPr>
                        <w:t>都做完時</w:t>
                      </w:r>
                      <w:r w:rsidR="000E1E82">
                        <w:rPr>
                          <w:rFonts w:hint="eastAsia"/>
                        </w:rPr>
                        <w:t>d</w:t>
                      </w:r>
                      <w:r w:rsidR="000E1E82">
                        <w:t>one</w:t>
                      </w:r>
                      <w:r w:rsidR="000E1E82">
                        <w:rPr>
                          <w:rFonts w:hint="eastAsia"/>
                        </w:rPr>
                        <w:t>拉起。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EE7A8DD" w14:textId="77777777" w:rsidR="0039701C" w:rsidRPr="003E665A" w:rsidRDefault="0039701C" w:rsidP="0039701C">
      <w:pPr>
        <w:pStyle w:val="ab"/>
        <w:ind w:left="0"/>
        <w:jc w:val="both"/>
        <w:rPr>
          <w:rFonts w:ascii="Times New Roman" w:hAnsi="Times New Roman" w:cs="Times New Roman"/>
          <w:lang w:val="en-GB"/>
        </w:rPr>
      </w:pPr>
    </w:p>
    <w:p w14:paraId="58460BE3" w14:textId="77777777" w:rsidR="00992440" w:rsidRPr="00A94890" w:rsidRDefault="00992440" w:rsidP="0039701C">
      <w:pPr>
        <w:numPr>
          <w:ilvl w:val="0"/>
          <w:numId w:val="41"/>
        </w:numPr>
        <w:jc w:val="both"/>
      </w:pPr>
      <w:r>
        <w:rPr>
          <w:rFonts w:hint="eastAsia"/>
        </w:rPr>
        <w:t>S</w:t>
      </w:r>
      <w:r>
        <w:t xml:space="preserve">how </w:t>
      </w:r>
      <w:proofErr w:type="spellStart"/>
      <w:r>
        <w:t>SuperLint</w:t>
      </w:r>
      <w:proofErr w:type="spellEnd"/>
      <w:r>
        <w:t xml:space="preserve"> coverage (</w:t>
      </w:r>
      <w:r w:rsidR="007B4D81">
        <w:t>include all files</w:t>
      </w:r>
      <w:r>
        <w:t>)</w:t>
      </w:r>
    </w:p>
    <w:p w14:paraId="1242E8FF" w14:textId="56261306" w:rsidR="00992440" w:rsidRDefault="00B52879" w:rsidP="00B52879">
      <w:pPr>
        <w:ind w:left="480"/>
        <w:jc w:val="both"/>
      </w:pPr>
      <w:r>
        <w:rPr>
          <w:noProof/>
        </w:rPr>
        <w:lastRenderedPageBreak/>
        <w:drawing>
          <wp:inline distT="0" distB="0" distL="0" distR="0" wp14:anchorId="31B4A0F3" wp14:editId="21504679">
            <wp:extent cx="5892958" cy="3314700"/>
            <wp:effectExtent l="0" t="0" r="0" b="0"/>
            <wp:docPr id="445251319" name="圖片 25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51319" name="圖片 25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11" cy="331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415B7" w14:textId="3141D89C" w:rsidR="00B52879" w:rsidRPr="005F08F7" w:rsidRDefault="00B52879" w:rsidP="00B52879">
      <w:pPr>
        <w:ind w:left="480"/>
        <w:jc w:val="both"/>
      </w:pPr>
      <w:r>
        <w:rPr>
          <w:rFonts w:hint="eastAsia"/>
        </w:rPr>
        <w:t>Co</w:t>
      </w:r>
      <w:r>
        <w:t>verage:96.61%</w:t>
      </w:r>
    </w:p>
    <w:p w14:paraId="6A552B58" w14:textId="77777777" w:rsidR="00992440" w:rsidRDefault="00992440" w:rsidP="00992440">
      <w:pPr>
        <w:rPr>
          <w:lang w:val="en-GB"/>
        </w:rPr>
      </w:pPr>
    </w:p>
    <w:p w14:paraId="606CADFA" w14:textId="77777777" w:rsidR="00507669" w:rsidRDefault="00507669" w:rsidP="00390649">
      <w:pPr>
        <w:numPr>
          <w:ilvl w:val="0"/>
          <w:numId w:val="41"/>
        </w:numPr>
        <w:jc w:val="both"/>
      </w:pPr>
      <w:r>
        <w:t>Your</w:t>
      </w:r>
      <w:r w:rsidRPr="00507669">
        <w:rPr>
          <w:color w:val="00B0F0"/>
        </w:rPr>
        <w:t xml:space="preserve"> clock period</w:t>
      </w:r>
      <w:r>
        <w:t xml:space="preserve">, </w:t>
      </w:r>
      <w:r w:rsidR="00D90FE9" w:rsidRPr="00D90FE9">
        <w:rPr>
          <w:color w:val="00B0F0"/>
        </w:rPr>
        <w:t>total cell</w:t>
      </w:r>
      <w:r w:rsidR="00D90FE9">
        <w:t xml:space="preserve"> </w:t>
      </w:r>
      <w:r w:rsidR="00D90FE9" w:rsidRPr="00507669">
        <w:rPr>
          <w:color w:val="00B0F0"/>
        </w:rPr>
        <w:t>area</w:t>
      </w:r>
      <w:r>
        <w:t xml:space="preserve">, </w:t>
      </w:r>
      <w:r w:rsidR="00D90FE9">
        <w:rPr>
          <w:color w:val="00B0F0"/>
        </w:rPr>
        <w:t>post simulation time</w:t>
      </w:r>
      <w:r w:rsidR="00D90FE9">
        <w:t xml:space="preserve"> </w:t>
      </w:r>
      <w:r w:rsidR="00390649">
        <w:t>with shortcut</w:t>
      </w:r>
    </w:p>
    <w:p w14:paraId="3AB3388F" w14:textId="77777777" w:rsidR="00C83374" w:rsidRPr="00A94890" w:rsidRDefault="00C83374" w:rsidP="00C83374">
      <w:pPr>
        <w:ind w:left="480"/>
        <w:jc w:val="both"/>
      </w:pPr>
    </w:p>
    <w:p w14:paraId="445B35F3" w14:textId="3009ED40" w:rsidR="00992440" w:rsidRDefault="00C83374" w:rsidP="00C83374">
      <w:pPr>
        <w:ind w:left="480"/>
      </w:pPr>
      <w:r>
        <w:t>Clock period:</w:t>
      </w:r>
      <w:r w:rsidR="00B52879">
        <w:t>10</w:t>
      </w:r>
    </w:p>
    <w:p w14:paraId="1FA91E51" w14:textId="66FD7F03" w:rsidR="00C83374" w:rsidRDefault="00B52879" w:rsidP="00C83374">
      <w:pPr>
        <w:ind w:left="480"/>
      </w:pPr>
      <w:r>
        <w:rPr>
          <w:noProof/>
        </w:rPr>
        <w:drawing>
          <wp:inline distT="0" distB="0" distL="0" distR="0" wp14:anchorId="01F3FED2" wp14:editId="51593971">
            <wp:extent cx="1720850" cy="692150"/>
            <wp:effectExtent l="0" t="0" r="0" b="0"/>
            <wp:docPr id="408721978" name="圖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69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EC64DD" w14:textId="7B9C8781" w:rsidR="00C83374" w:rsidRDefault="00C83374" w:rsidP="00C83374">
      <w:pPr>
        <w:ind w:left="480"/>
      </w:pPr>
      <w:r>
        <w:t>Total cell area:</w:t>
      </w:r>
      <w:r w:rsidR="00B52879">
        <w:t>56.521200</w:t>
      </w:r>
    </w:p>
    <w:p w14:paraId="43EDE9B5" w14:textId="7F3AC313" w:rsidR="00C83374" w:rsidRDefault="00B52879" w:rsidP="00C83374">
      <w:pPr>
        <w:ind w:left="480"/>
      </w:pPr>
      <w:r>
        <w:rPr>
          <w:noProof/>
        </w:rPr>
        <w:drawing>
          <wp:inline distT="0" distB="0" distL="0" distR="0" wp14:anchorId="24DB7060" wp14:editId="28FCA460">
            <wp:extent cx="2406650" cy="596900"/>
            <wp:effectExtent l="0" t="0" r="0" b="0"/>
            <wp:docPr id="1966902586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31290F" w14:textId="2FBBC31F" w:rsidR="00992440" w:rsidRDefault="00C83374" w:rsidP="00300D2A">
      <w:pPr>
        <w:ind w:left="480"/>
      </w:pPr>
      <w:r>
        <w:t>Post simulation time:</w:t>
      </w:r>
      <w:r w:rsidR="00B52879" w:rsidRPr="00B52879">
        <w:t xml:space="preserve"> </w:t>
      </w:r>
      <w:r w:rsidR="00B52879">
        <w:t>122895NS</w:t>
      </w:r>
    </w:p>
    <w:p w14:paraId="46473D56" w14:textId="05C1BA0E" w:rsidR="00B52879" w:rsidRDefault="00B52879" w:rsidP="00300D2A">
      <w:pPr>
        <w:ind w:left="480"/>
      </w:pPr>
      <w:r w:rsidRPr="00B52879">
        <w:rPr>
          <w:noProof/>
        </w:rPr>
        <w:drawing>
          <wp:inline distT="0" distB="0" distL="0" distR="0" wp14:anchorId="740B5053" wp14:editId="7115648E">
            <wp:extent cx="2895749" cy="1384371"/>
            <wp:effectExtent l="0" t="0" r="0" b="6350"/>
            <wp:docPr id="2037099918" name="圖片 1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99918" name="圖片 1" descr="一張含有 資料表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34F7" w14:textId="77777777" w:rsidR="004F669A" w:rsidRDefault="004F669A" w:rsidP="00300D2A">
      <w:pPr>
        <w:ind w:left="480"/>
      </w:pPr>
    </w:p>
    <w:p w14:paraId="4D074F52" w14:textId="77777777" w:rsidR="004F669A" w:rsidRPr="00300D2A" w:rsidRDefault="004F669A" w:rsidP="00300D2A">
      <w:pPr>
        <w:ind w:left="480"/>
        <w:rPr>
          <w:rFonts w:hint="eastAsia"/>
        </w:rPr>
      </w:pPr>
    </w:p>
    <w:p w14:paraId="2200E903" w14:textId="77777777" w:rsidR="00992440" w:rsidRPr="00A94890" w:rsidRDefault="00992440" w:rsidP="00FE2058">
      <w:pPr>
        <w:pStyle w:val="ab"/>
        <w:numPr>
          <w:ilvl w:val="0"/>
          <w:numId w:val="41"/>
        </w:num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 w:hint="eastAsia"/>
          <w:lang w:val="en-GB"/>
        </w:rPr>
        <w:lastRenderedPageBreak/>
        <w:t>L</w:t>
      </w:r>
      <w:r w:rsidRPr="001967D0">
        <w:rPr>
          <w:rFonts w:ascii="Times New Roman" w:hAnsi="Times New Roman" w:cs="Times New Roman"/>
          <w:lang w:val="en-GB"/>
        </w:rPr>
        <w:t xml:space="preserve">essons learned from this </w:t>
      </w:r>
      <w:proofErr w:type="gramStart"/>
      <w:r w:rsidRPr="001967D0">
        <w:rPr>
          <w:rFonts w:ascii="Times New Roman" w:hAnsi="Times New Roman" w:cs="Times New Roman"/>
          <w:lang w:val="en-GB"/>
        </w:rPr>
        <w:t>lab</w:t>
      </w:r>
      <w:proofErr w:type="gramEnd"/>
    </w:p>
    <w:p w14:paraId="17F7D349" w14:textId="6D1C60C5" w:rsidR="0085734D" w:rsidRDefault="00DA7A3E" w:rsidP="00DA7A3E">
      <w:pPr>
        <w:ind w:left="480"/>
        <w:rPr>
          <w:rFonts w:hint="eastAsia"/>
        </w:rPr>
      </w:pPr>
      <w:r>
        <w:rPr>
          <w:rFonts w:hint="eastAsia"/>
        </w:rPr>
        <w:t>在此</w:t>
      </w:r>
      <w:r>
        <w:rPr>
          <w:rFonts w:hint="eastAsia"/>
        </w:rPr>
        <w:t>lab</w:t>
      </w:r>
      <w:r>
        <w:rPr>
          <w:rFonts w:hint="eastAsia"/>
        </w:rPr>
        <w:t>我</w:t>
      </w:r>
      <w:proofErr w:type="gramStart"/>
      <w:r>
        <w:rPr>
          <w:rFonts w:hint="eastAsia"/>
        </w:rPr>
        <w:t>學到解壓縮</w:t>
      </w:r>
      <w:proofErr w:type="gramEnd"/>
      <w:r>
        <w:rPr>
          <w:rFonts w:hint="eastAsia"/>
        </w:rPr>
        <w:t>圖片的原理，並理解到壓縮</w:t>
      </w:r>
      <w:proofErr w:type="gramStart"/>
      <w:r>
        <w:rPr>
          <w:rFonts w:hint="eastAsia"/>
        </w:rPr>
        <w:t>圖片比解壓縮</w:t>
      </w:r>
      <w:proofErr w:type="gramEnd"/>
      <w:r>
        <w:rPr>
          <w:rFonts w:hint="eastAsia"/>
        </w:rPr>
        <w:t>圖片困難與繁瑣，也學到如何控制</w:t>
      </w:r>
      <w:r>
        <w:rPr>
          <w:rFonts w:hint="eastAsia"/>
        </w:rPr>
        <w:t>RAM</w:t>
      </w:r>
      <w:r>
        <w:rPr>
          <w:rFonts w:hint="eastAsia"/>
        </w:rPr>
        <w:t>的讀取與寫入。</w:t>
      </w:r>
    </w:p>
    <w:p w14:paraId="19715E08" w14:textId="77777777" w:rsidR="00FE2058" w:rsidRPr="00DA7A3E" w:rsidRDefault="00FE2058" w:rsidP="00992440"/>
    <w:p w14:paraId="2D310976" w14:textId="77777777" w:rsidR="00FE2058" w:rsidRDefault="00FE2058" w:rsidP="00992440"/>
    <w:p w14:paraId="4D44C251" w14:textId="77777777" w:rsidR="00FE2058" w:rsidRDefault="00FE2058" w:rsidP="00992440"/>
    <w:p w14:paraId="61DF7E15" w14:textId="77777777" w:rsidR="00FE2058" w:rsidRPr="0085734D" w:rsidRDefault="00FE2058" w:rsidP="00992440"/>
    <w:p w14:paraId="55F4D19B" w14:textId="77777777" w:rsidR="00E0124A" w:rsidRDefault="00A02CAF" w:rsidP="00A02CAF">
      <w:r>
        <w:rPr>
          <w:color w:val="FF0000"/>
        </w:rPr>
        <w:br w:type="page"/>
      </w:r>
      <w:r w:rsidR="00E0124A">
        <w:lastRenderedPageBreak/>
        <w:t xml:space="preserve">Please compress all the following files into one compressed file (“.tar </w:t>
      </w:r>
      <w:proofErr w:type="gramStart"/>
      <w:r w:rsidR="00E0124A">
        <w:t>“</w:t>
      </w:r>
      <w:r w:rsidR="008147F0">
        <w:t xml:space="preserve"> format</w:t>
      </w:r>
      <w:proofErr w:type="gramEnd"/>
      <w:r w:rsidR="00E0124A">
        <w:t>) and submit through Moodle website:</w:t>
      </w:r>
    </w:p>
    <w:p w14:paraId="2C1A0951" w14:textId="77777777" w:rsidR="00E0124A" w:rsidRDefault="00E0124A" w:rsidP="00E0124A">
      <w:pPr>
        <w:jc w:val="both"/>
      </w:pPr>
      <w:r>
        <w:rPr>
          <w:rFonts w:hint="eastAsia"/>
        </w:rPr>
        <w:t>※</w:t>
      </w:r>
      <w:r>
        <w:rPr>
          <w:rFonts w:hint="eastAsia"/>
        </w:rPr>
        <w:tab/>
        <w:t xml:space="preserve">NOTE: </w:t>
      </w:r>
    </w:p>
    <w:p w14:paraId="7DE43260" w14:textId="77777777" w:rsidR="00E0124A" w:rsidRDefault="00E0124A" w:rsidP="0026452D">
      <w:pPr>
        <w:numPr>
          <w:ilvl w:val="0"/>
          <w:numId w:val="28"/>
        </w:numPr>
        <w:jc w:val="both"/>
      </w:pPr>
      <w:r>
        <w:t xml:space="preserve">If there are other files used in your design, please attach the files too and make </w:t>
      </w:r>
      <w:r w:rsidR="0026452D">
        <w:t>sure they’re properly included.</w:t>
      </w:r>
    </w:p>
    <w:p w14:paraId="366D97CB" w14:textId="77777777" w:rsidR="0026452D" w:rsidRDefault="0026452D" w:rsidP="0026452D">
      <w:pPr>
        <w:numPr>
          <w:ilvl w:val="0"/>
          <w:numId w:val="28"/>
        </w:numPr>
        <w:jc w:val="both"/>
      </w:pPr>
      <w:r>
        <w:t>Simulation command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1"/>
        <w:gridCol w:w="6805"/>
      </w:tblGrid>
      <w:tr w:rsidR="008147F0" w14:paraId="68323DC4" w14:textId="77777777" w:rsidTr="00147DA3">
        <w:tc>
          <w:tcPr>
            <w:tcW w:w="1491" w:type="dxa"/>
            <w:shd w:val="clear" w:color="auto" w:fill="auto"/>
          </w:tcPr>
          <w:p w14:paraId="25651798" w14:textId="77777777" w:rsidR="008147F0" w:rsidRPr="00002DAD" w:rsidRDefault="008147F0" w:rsidP="00BC594A">
            <w:pPr>
              <w:jc w:val="both"/>
              <w:rPr>
                <w:rStyle w:val="af8"/>
                <w:rFonts w:ascii="Calibri" w:hAnsi="Calibri" w:cs="Calibri"/>
                <w:i w:val="0"/>
                <w:kern w:val="2"/>
              </w:rPr>
            </w:pPr>
            <w:r w:rsidRPr="00002DAD">
              <w:rPr>
                <w:rStyle w:val="af8"/>
                <w:rFonts w:ascii="Calibri" w:hAnsi="Calibri" w:cs="Calibri" w:hint="eastAsia"/>
                <w:i w:val="0"/>
                <w:kern w:val="2"/>
              </w:rPr>
              <w:t>Problem</w:t>
            </w:r>
          </w:p>
        </w:tc>
        <w:tc>
          <w:tcPr>
            <w:tcW w:w="6946" w:type="dxa"/>
            <w:shd w:val="clear" w:color="auto" w:fill="auto"/>
          </w:tcPr>
          <w:p w14:paraId="3246FBAF" w14:textId="77777777" w:rsidR="008147F0" w:rsidRPr="00002DAD" w:rsidRDefault="008147F0" w:rsidP="00BC594A">
            <w:pPr>
              <w:jc w:val="both"/>
              <w:rPr>
                <w:rStyle w:val="af8"/>
                <w:rFonts w:ascii="Calibri" w:hAnsi="Calibri" w:cs="Calibri"/>
                <w:i w:val="0"/>
                <w:kern w:val="2"/>
              </w:rPr>
            </w:pPr>
            <w:r w:rsidRPr="00002DAD">
              <w:rPr>
                <w:rStyle w:val="af8"/>
                <w:rFonts w:ascii="Calibri" w:hAnsi="Calibri" w:cs="Calibri" w:hint="eastAsia"/>
                <w:i w:val="0"/>
                <w:kern w:val="2"/>
              </w:rPr>
              <w:t>Command</w:t>
            </w:r>
          </w:p>
        </w:tc>
      </w:tr>
      <w:tr w:rsidR="00147DA3" w14:paraId="0BEDEB1A" w14:textId="77777777" w:rsidTr="00147DA3">
        <w:tc>
          <w:tcPr>
            <w:tcW w:w="1491" w:type="dxa"/>
            <w:shd w:val="clear" w:color="auto" w:fill="auto"/>
          </w:tcPr>
          <w:p w14:paraId="6A787632" w14:textId="77777777" w:rsidR="00147DA3" w:rsidRPr="00002DAD" w:rsidRDefault="00147DA3" w:rsidP="00147DA3">
            <w:pPr>
              <w:jc w:val="both"/>
              <w:rPr>
                <w:rStyle w:val="af8"/>
                <w:rFonts w:ascii="Calibri" w:hAnsi="Calibri" w:cs="Calibri"/>
                <w:i w:val="0"/>
                <w:kern w:val="2"/>
              </w:rPr>
            </w:pPr>
            <w:r w:rsidRPr="00002DAD">
              <w:rPr>
                <w:rStyle w:val="af8"/>
                <w:rFonts w:ascii="Calibri" w:hAnsi="Calibri" w:cs="Calibri" w:hint="eastAsia"/>
                <w:i w:val="0"/>
                <w:kern w:val="2"/>
              </w:rPr>
              <w:t>Lab</w:t>
            </w:r>
            <w:r>
              <w:rPr>
                <w:rStyle w:val="af8"/>
                <w:rFonts w:ascii="Calibri" w:hAnsi="Calibri" w:cs="Calibri"/>
                <w:i w:val="0"/>
                <w:kern w:val="2"/>
              </w:rPr>
              <w:t>6_1(pre)</w:t>
            </w:r>
          </w:p>
        </w:tc>
        <w:tc>
          <w:tcPr>
            <w:tcW w:w="6946" w:type="dxa"/>
            <w:shd w:val="clear" w:color="auto" w:fill="auto"/>
          </w:tcPr>
          <w:p w14:paraId="2A5B4EE2" w14:textId="2845F8DE" w:rsidR="00147DA3" w:rsidRPr="00002DAD" w:rsidRDefault="00147DA3" w:rsidP="00147DA3">
            <w:pPr>
              <w:jc w:val="both"/>
              <w:rPr>
                <w:rStyle w:val="af8"/>
                <w:rFonts w:ascii="Calibri" w:hAnsi="Calibri" w:cs="Calibri"/>
                <w:i w:val="0"/>
                <w:kern w:val="2"/>
              </w:rPr>
            </w:pP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ncverilog</w:t>
            </w:r>
            <w:proofErr w:type="spell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top_</w:t>
            </w:r>
            <w:proofErr w:type="gram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tb.v</w:t>
            </w:r>
            <w:proofErr w:type="spellEnd"/>
            <w:proofErr w:type="gram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+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access+r</w:t>
            </w:r>
            <w:proofErr w:type="spell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+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define+</w:t>
            </w:r>
            <w:r>
              <w:rPr>
                <w:rStyle w:val="af8"/>
                <w:rFonts w:ascii="Calibri" w:hAnsi="Calibri" w:cs="Calibri"/>
                <w:i w:val="0"/>
                <w:kern w:val="2"/>
              </w:rPr>
              <w:t>FSDB</w:t>
            </w:r>
            <w:proofErr w:type="spellEnd"/>
          </w:p>
        </w:tc>
      </w:tr>
      <w:tr w:rsidR="00147DA3" w14:paraId="58BD1B05" w14:textId="77777777" w:rsidTr="00147DA3">
        <w:tc>
          <w:tcPr>
            <w:tcW w:w="1491" w:type="dxa"/>
            <w:shd w:val="clear" w:color="auto" w:fill="auto"/>
          </w:tcPr>
          <w:p w14:paraId="4161045C" w14:textId="77777777" w:rsidR="00147DA3" w:rsidRPr="00002DAD" w:rsidRDefault="00147DA3" w:rsidP="00147DA3">
            <w:pPr>
              <w:jc w:val="both"/>
              <w:rPr>
                <w:rStyle w:val="af8"/>
                <w:rFonts w:ascii="Calibri" w:hAnsi="Calibri" w:cs="Calibri"/>
                <w:i w:val="0"/>
                <w:kern w:val="2"/>
              </w:rPr>
            </w:pPr>
            <w:r w:rsidRPr="00002DAD">
              <w:rPr>
                <w:rStyle w:val="af8"/>
                <w:rFonts w:ascii="Calibri" w:hAnsi="Calibri" w:cs="Calibri" w:hint="eastAsia"/>
                <w:i w:val="0"/>
                <w:kern w:val="2"/>
              </w:rPr>
              <w:t>Lab</w:t>
            </w:r>
            <w:r>
              <w:rPr>
                <w:rStyle w:val="af8"/>
                <w:rFonts w:ascii="Calibri" w:hAnsi="Calibri" w:cs="Calibri"/>
                <w:i w:val="0"/>
                <w:kern w:val="2"/>
              </w:rPr>
              <w:t>6_</w:t>
            </w:r>
            <w:r w:rsidR="00507669">
              <w:rPr>
                <w:rStyle w:val="af8"/>
                <w:rFonts w:ascii="Calibri" w:hAnsi="Calibri" w:cs="Calibri"/>
                <w:i w:val="0"/>
                <w:kern w:val="2"/>
              </w:rPr>
              <w:t>1</w:t>
            </w:r>
            <w:r>
              <w:rPr>
                <w:rStyle w:val="af8"/>
                <w:rFonts w:ascii="Calibri" w:hAnsi="Calibri" w:cs="Calibri"/>
                <w:i w:val="0"/>
                <w:kern w:val="2"/>
              </w:rPr>
              <w:t>(post)</w:t>
            </w:r>
          </w:p>
        </w:tc>
        <w:tc>
          <w:tcPr>
            <w:tcW w:w="6946" w:type="dxa"/>
            <w:shd w:val="clear" w:color="auto" w:fill="auto"/>
          </w:tcPr>
          <w:p w14:paraId="41F114F0" w14:textId="1F6911ED" w:rsidR="00147DA3" w:rsidRPr="00002DAD" w:rsidRDefault="00147DA3" w:rsidP="00147DA3">
            <w:pPr>
              <w:jc w:val="both"/>
              <w:rPr>
                <w:rStyle w:val="af8"/>
                <w:rFonts w:ascii="Calibri" w:hAnsi="Calibri" w:cs="Calibri"/>
                <w:i w:val="0"/>
                <w:kern w:val="2"/>
              </w:rPr>
            </w:pP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ncverilog</w:t>
            </w:r>
            <w:proofErr w:type="spell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top_</w:t>
            </w:r>
            <w:proofErr w:type="gram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tb.v</w:t>
            </w:r>
            <w:proofErr w:type="spellEnd"/>
            <w:proofErr w:type="gram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+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access+r</w:t>
            </w:r>
            <w:proofErr w:type="spell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+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define+</w:t>
            </w:r>
            <w:r>
              <w:rPr>
                <w:rStyle w:val="af8"/>
                <w:rFonts w:ascii="Calibri" w:hAnsi="Calibri" w:cs="Calibri"/>
                <w:i w:val="0"/>
                <w:kern w:val="2"/>
              </w:rPr>
              <w:t>FSDB+syn</w:t>
            </w:r>
            <w:proofErr w:type="spellEnd"/>
          </w:p>
        </w:tc>
      </w:tr>
      <w:tr w:rsidR="00147DA3" w14:paraId="7AEA2CF4" w14:textId="77777777" w:rsidTr="00147DA3">
        <w:tc>
          <w:tcPr>
            <w:tcW w:w="1491" w:type="dxa"/>
            <w:shd w:val="clear" w:color="auto" w:fill="auto"/>
          </w:tcPr>
          <w:p w14:paraId="69C274DE" w14:textId="77777777" w:rsidR="00147DA3" w:rsidRPr="00002DAD" w:rsidRDefault="00147DA3" w:rsidP="00147DA3">
            <w:pPr>
              <w:jc w:val="both"/>
              <w:rPr>
                <w:rStyle w:val="af8"/>
                <w:rFonts w:ascii="Calibri" w:hAnsi="Calibri" w:cs="Calibri"/>
                <w:i w:val="0"/>
                <w:kern w:val="2"/>
              </w:rPr>
            </w:pPr>
            <w:r w:rsidRPr="00002DAD">
              <w:rPr>
                <w:rStyle w:val="af8"/>
                <w:rFonts w:ascii="Calibri" w:hAnsi="Calibri" w:cs="Calibri" w:hint="eastAsia"/>
                <w:i w:val="0"/>
                <w:kern w:val="2"/>
              </w:rPr>
              <w:t>Lab</w:t>
            </w:r>
            <w:r>
              <w:rPr>
                <w:rStyle w:val="af8"/>
                <w:rFonts w:ascii="Calibri" w:hAnsi="Calibri" w:cs="Calibri"/>
                <w:i w:val="0"/>
                <w:kern w:val="2"/>
              </w:rPr>
              <w:t>6_2(pre)</w:t>
            </w:r>
          </w:p>
        </w:tc>
        <w:tc>
          <w:tcPr>
            <w:tcW w:w="6946" w:type="dxa"/>
            <w:shd w:val="clear" w:color="auto" w:fill="auto"/>
          </w:tcPr>
          <w:p w14:paraId="640A519F" w14:textId="1CE16A32" w:rsidR="00147DA3" w:rsidRPr="00002DAD" w:rsidRDefault="00147DA3" w:rsidP="00147DA3">
            <w:pPr>
              <w:jc w:val="both"/>
              <w:rPr>
                <w:rStyle w:val="af8"/>
                <w:rFonts w:ascii="Calibri" w:hAnsi="Calibri" w:cs="Calibri"/>
                <w:i w:val="0"/>
                <w:kern w:val="2"/>
              </w:rPr>
            </w:pP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ncverilog</w:t>
            </w:r>
            <w:proofErr w:type="spell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top_</w:t>
            </w:r>
            <w:proofErr w:type="gram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tb.v</w:t>
            </w:r>
            <w:proofErr w:type="spellEnd"/>
            <w:proofErr w:type="gram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+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access+r</w:t>
            </w:r>
            <w:proofErr w:type="spell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+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define+</w:t>
            </w:r>
            <w:r>
              <w:rPr>
                <w:rStyle w:val="af8"/>
                <w:rFonts w:ascii="Calibri" w:hAnsi="Calibri" w:cs="Calibri"/>
                <w:i w:val="0"/>
                <w:kern w:val="2"/>
              </w:rPr>
              <w:t>FSDB</w:t>
            </w:r>
            <w:proofErr w:type="spellEnd"/>
          </w:p>
        </w:tc>
      </w:tr>
      <w:tr w:rsidR="00147DA3" w14:paraId="6E81B227" w14:textId="77777777" w:rsidTr="00147DA3">
        <w:tc>
          <w:tcPr>
            <w:tcW w:w="1491" w:type="dxa"/>
            <w:shd w:val="clear" w:color="auto" w:fill="auto"/>
          </w:tcPr>
          <w:p w14:paraId="04CB97F0" w14:textId="77777777" w:rsidR="00147DA3" w:rsidRPr="00002DAD" w:rsidRDefault="00147DA3" w:rsidP="00147DA3">
            <w:pPr>
              <w:jc w:val="both"/>
              <w:rPr>
                <w:rStyle w:val="af8"/>
                <w:rFonts w:ascii="Calibri" w:hAnsi="Calibri" w:cs="Calibri"/>
                <w:i w:val="0"/>
                <w:kern w:val="2"/>
              </w:rPr>
            </w:pPr>
            <w:r w:rsidRPr="00002DAD">
              <w:rPr>
                <w:rStyle w:val="af8"/>
                <w:rFonts w:ascii="Calibri" w:hAnsi="Calibri" w:cs="Calibri" w:hint="eastAsia"/>
                <w:i w:val="0"/>
                <w:kern w:val="2"/>
              </w:rPr>
              <w:t>Lab</w:t>
            </w:r>
            <w:r>
              <w:rPr>
                <w:rStyle w:val="af8"/>
                <w:rFonts w:ascii="Calibri" w:hAnsi="Calibri" w:cs="Calibri"/>
                <w:i w:val="0"/>
                <w:kern w:val="2"/>
              </w:rPr>
              <w:t>6_2(post)</w:t>
            </w:r>
          </w:p>
        </w:tc>
        <w:tc>
          <w:tcPr>
            <w:tcW w:w="6946" w:type="dxa"/>
            <w:shd w:val="clear" w:color="auto" w:fill="auto"/>
          </w:tcPr>
          <w:p w14:paraId="11907914" w14:textId="0EB3C361" w:rsidR="00147DA3" w:rsidRPr="00C22896" w:rsidRDefault="00147DA3" w:rsidP="00147DA3">
            <w:pPr>
              <w:jc w:val="both"/>
              <w:rPr>
                <w:rStyle w:val="af8"/>
                <w:rFonts w:ascii="Calibri" w:hAnsi="Calibri" w:cs="Calibri"/>
                <w:i w:val="0"/>
                <w:kern w:val="2"/>
              </w:rPr>
            </w:pP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ncverilog</w:t>
            </w:r>
            <w:proofErr w:type="spell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top_</w:t>
            </w:r>
            <w:proofErr w:type="gram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tb.v</w:t>
            </w:r>
            <w:proofErr w:type="spellEnd"/>
            <w:proofErr w:type="gram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+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access+r</w:t>
            </w:r>
            <w:proofErr w:type="spellEnd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 xml:space="preserve"> +</w:t>
            </w:r>
            <w:proofErr w:type="spellStart"/>
            <w:r w:rsidRPr="00C22896">
              <w:rPr>
                <w:rStyle w:val="af8"/>
                <w:rFonts w:ascii="Calibri" w:hAnsi="Calibri" w:cs="Calibri"/>
                <w:i w:val="0"/>
                <w:kern w:val="2"/>
              </w:rPr>
              <w:t>define+</w:t>
            </w:r>
            <w:r>
              <w:rPr>
                <w:rStyle w:val="af8"/>
                <w:rFonts w:ascii="Calibri" w:hAnsi="Calibri" w:cs="Calibri"/>
                <w:i w:val="0"/>
                <w:kern w:val="2"/>
              </w:rPr>
              <w:t>FSDB+syn</w:t>
            </w:r>
            <w:proofErr w:type="spellEnd"/>
          </w:p>
        </w:tc>
      </w:tr>
    </w:tbl>
    <w:p w14:paraId="009C83B9" w14:textId="77777777" w:rsidR="00E0124A" w:rsidRPr="00E0124A" w:rsidRDefault="00E0124A">
      <w:pPr>
        <w:jc w:val="both"/>
      </w:pPr>
    </w:p>
    <w:sectPr w:rsidR="00E0124A" w:rsidRPr="00E0124A">
      <w:footerReference w:type="default" r:id="rId33"/>
      <w:pgSz w:w="11906" w:h="16838"/>
      <w:pgMar w:top="1440" w:right="1800" w:bottom="1440" w:left="1800" w:header="720" w:footer="992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B5934" w14:textId="77777777" w:rsidR="00DB2395" w:rsidRDefault="00DB2395">
      <w:r>
        <w:separator/>
      </w:r>
    </w:p>
  </w:endnote>
  <w:endnote w:type="continuationSeparator" w:id="0">
    <w:p w14:paraId="3A98C8EE" w14:textId="77777777" w:rsidR="00DB2395" w:rsidRDefault="00DB2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WenQuanYi Micro Hei">
    <w:charset w:val="01"/>
    <w:family w:val="auto"/>
    <w:pitch w:val="variable"/>
  </w:font>
  <w:font w:name="Lohit Hindi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340A6" w14:textId="77777777" w:rsidR="00003F83" w:rsidRDefault="00003F83">
    <w:pPr>
      <w:pStyle w:val="a9"/>
      <w:jc w:val="center"/>
    </w:pPr>
    <w:r>
      <w:t xml:space="preserve">Page </w:t>
    </w:r>
    <w:r>
      <w:rPr>
        <w:rStyle w:val="a3"/>
      </w:rPr>
      <w:fldChar w:fldCharType="begin"/>
    </w:r>
    <w:r>
      <w:rPr>
        <w:rStyle w:val="a3"/>
      </w:rPr>
      <w:instrText xml:space="preserve"> PAGE </w:instrText>
    </w:r>
    <w:r>
      <w:rPr>
        <w:rStyle w:val="a3"/>
      </w:rPr>
      <w:fldChar w:fldCharType="separate"/>
    </w:r>
    <w:r w:rsidR="00B51174">
      <w:rPr>
        <w:rStyle w:val="a3"/>
        <w:noProof/>
      </w:rPr>
      <w:t>7</w:t>
    </w:r>
    <w:r>
      <w:rPr>
        <w:rStyle w:val="a3"/>
      </w:rPr>
      <w:fldChar w:fldCharType="end"/>
    </w:r>
    <w:r>
      <w:rPr>
        <w:rStyle w:val="a3"/>
      </w:rPr>
      <w:t xml:space="preserve"> of </w:t>
    </w:r>
    <w:r>
      <w:rPr>
        <w:rStyle w:val="a3"/>
      </w:rPr>
      <w:fldChar w:fldCharType="begin"/>
    </w:r>
    <w:r>
      <w:rPr>
        <w:rStyle w:val="a3"/>
      </w:rPr>
      <w:instrText xml:space="preserve"> NUMPAGES \*Arabic </w:instrText>
    </w:r>
    <w:r>
      <w:rPr>
        <w:rStyle w:val="a3"/>
      </w:rPr>
      <w:fldChar w:fldCharType="separate"/>
    </w:r>
    <w:r w:rsidR="00B51174">
      <w:rPr>
        <w:rStyle w:val="a3"/>
        <w:noProof/>
      </w:rPr>
      <w:t>10</w:t>
    </w:r>
    <w:r>
      <w:rPr>
        <w:rStyle w:val="a3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D9B4D" w14:textId="77777777" w:rsidR="00DB2395" w:rsidRDefault="00DB2395">
      <w:r>
        <w:separator/>
      </w:r>
    </w:p>
  </w:footnote>
  <w:footnote w:type="continuationSeparator" w:id="0">
    <w:p w14:paraId="3B58A625" w14:textId="77777777" w:rsidR="00DB2395" w:rsidRDefault="00DB23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pt;height:1pt" o:bullet="t" filled="t">
        <v:fill color2="black"/>
        <v:imagedata r:id="rId1" o:title=""/>
      </v:shape>
    </w:pict>
  </w:numPicBullet>
  <w:numPicBullet w:numPicBulletId="1">
    <w:pict>
      <v:shape id="_x0000_i1073" type="#_x0000_t75" style="width:1pt;height:1pt" o:bullet="t" filled="t">
        <v:fill color2="black"/>
        <v:imagedata r:id="rId2" o:title="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71"/>
      <w:numFmt w:val="bullet"/>
      <w:lvlText w:val=""/>
      <w:lvlPicBulletId w:val="0"/>
      <w:lvlJc w:val="left"/>
      <w:pPr>
        <w:tabs>
          <w:tab w:val="num" w:pos="0"/>
        </w:tabs>
        <w:ind w:left="840" w:hanging="480"/>
      </w:pPr>
      <w:rPr>
        <w:rFonts w:ascii="Symbol" w:hAnsi="Symbol" w:cs="Symbol"/>
      </w:rPr>
    </w:lvl>
  </w:abstractNum>
  <w:abstractNum w:abstractNumId="2" w15:restartNumberingAfterBreak="0">
    <w:nsid w:val="00000003"/>
    <w:multiLevelType w:val="singleLevel"/>
    <w:tmpl w:val="00000003"/>
    <w:name w:val="WW8Num13"/>
    <w:lvl w:ilvl="0">
      <w:start w:val="171"/>
      <w:numFmt w:val="bullet"/>
      <w:lvlText w:val=""/>
      <w:lvlPicBulletId w:val="0"/>
      <w:lvlJc w:val="left"/>
      <w:pPr>
        <w:tabs>
          <w:tab w:val="num" w:pos="0"/>
        </w:tabs>
        <w:ind w:left="840" w:hanging="480"/>
      </w:pPr>
      <w:rPr>
        <w:rFonts w:ascii="Symbol" w:hAnsi="Symbol" w:cs="Symbol"/>
        <w:color w:val="FF0000"/>
        <w:shd w:val="clear" w:color="auto" w:fill="FFFF00"/>
      </w:rPr>
    </w:lvl>
  </w:abstractNum>
  <w:abstractNum w:abstractNumId="3" w15:restartNumberingAfterBreak="0">
    <w:nsid w:val="00000004"/>
    <w:multiLevelType w:val="singleLevel"/>
    <w:tmpl w:val="82E4E7A8"/>
    <w:name w:val="WW8Num1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Calibri" w:hint="default"/>
        <w:b/>
        <w:lang w:val="en-GB"/>
      </w:rPr>
    </w:lvl>
  </w:abstractNum>
  <w:abstractNum w:abstractNumId="4" w15:restartNumberingAfterBreak="0">
    <w:nsid w:val="00000005"/>
    <w:multiLevelType w:val="singleLevel"/>
    <w:tmpl w:val="A8DEC1C8"/>
    <w:name w:val="WW8Num17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Calibri" w:hint="default"/>
        <w:b/>
        <w:lang w:val="en-GB"/>
      </w:rPr>
    </w:lvl>
  </w:abstractNum>
  <w:abstractNum w:abstractNumId="5" w15:restartNumberingAfterBreak="0">
    <w:nsid w:val="00000006"/>
    <w:multiLevelType w:val="singleLevel"/>
    <w:tmpl w:val="00000006"/>
    <w:name w:val="WW8Num18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</w:abstractNum>
  <w:abstractNum w:abstractNumId="6" w15:restartNumberingAfterBreak="0">
    <w:nsid w:val="00000007"/>
    <w:multiLevelType w:val="singleLevel"/>
    <w:tmpl w:val="00000007"/>
    <w:name w:val="WW8Num22"/>
    <w:lvl w:ilvl="0">
      <w:start w:val="171"/>
      <w:numFmt w:val="bullet"/>
      <w:lvlText w:val=""/>
      <w:lvlPicBulletId w:val="0"/>
      <w:lvlJc w:val="left"/>
      <w:pPr>
        <w:tabs>
          <w:tab w:val="num" w:pos="0"/>
        </w:tabs>
        <w:ind w:left="840" w:hanging="48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multilevel"/>
    <w:tmpl w:val="00000008"/>
    <w:name w:val="WW8Num2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360"/>
      </w:pPr>
      <w:rPr>
        <w:rFonts w:ascii="Calibri" w:hAnsi="Calibri" w:cs="Calibri"/>
        <w:color w:val="FF0000"/>
        <w:lang w:val="en-GB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decim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decim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00000009"/>
    <w:multiLevelType w:val="singleLevel"/>
    <w:tmpl w:val="00000009"/>
    <w:name w:val="WW8Num25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ascii="Calibri" w:hAnsi="Calibri" w:cs="Calibri"/>
        <w:shd w:val="clear" w:color="auto" w:fill="FFFF00"/>
        <w:lang w:val="en-GB"/>
      </w:rPr>
    </w:lvl>
  </w:abstractNum>
  <w:abstractNum w:abstractNumId="9" w15:restartNumberingAfterBreak="0">
    <w:nsid w:val="0000000A"/>
    <w:multiLevelType w:val="singleLevel"/>
    <w:tmpl w:val="0000000A"/>
    <w:name w:val="WW8Num26"/>
    <w:lvl w:ilvl="0">
      <w:start w:val="171"/>
      <w:numFmt w:val="bullet"/>
      <w:lvlText w:val=""/>
      <w:lvlPicBulletId w:val="0"/>
      <w:lvlJc w:val="left"/>
      <w:pPr>
        <w:tabs>
          <w:tab w:val="num" w:pos="0"/>
        </w:tabs>
        <w:ind w:left="840" w:hanging="480"/>
      </w:pPr>
      <w:rPr>
        <w:rFonts w:ascii="Symbol" w:hAnsi="Symbol" w:cs="Symbol"/>
      </w:rPr>
    </w:lvl>
  </w:abstractNum>
  <w:abstractNum w:abstractNumId="10" w15:restartNumberingAfterBreak="0">
    <w:nsid w:val="0000000B"/>
    <w:multiLevelType w:val="singleLevel"/>
    <w:tmpl w:val="D9C89006"/>
    <w:name w:val="WW8Num27"/>
    <w:lvl w:ilvl="0">
      <w:start w:val="1"/>
      <w:numFmt w:val="lowerLetter"/>
      <w:lvlText w:val="%1."/>
      <w:lvlJc w:val="left"/>
      <w:pPr>
        <w:tabs>
          <w:tab w:val="num" w:pos="960"/>
        </w:tabs>
        <w:ind w:left="960" w:hanging="480"/>
      </w:pPr>
      <w:rPr>
        <w:rFonts w:ascii="Times New Roman" w:eastAsia="新細明體" w:hAnsi="Times New Roman" w:cs="Times New Roman"/>
        <w:b w:val="0"/>
        <w:color w:val="auto"/>
      </w:rPr>
    </w:lvl>
  </w:abstractNum>
  <w:abstractNum w:abstractNumId="11" w15:restartNumberingAfterBreak="0">
    <w:nsid w:val="0000000C"/>
    <w:multiLevelType w:val="multilevel"/>
    <w:tmpl w:val="920C59F4"/>
    <w:lvl w:ilvl="0">
      <w:start w:val="1"/>
      <w:numFmt w:val="bullet"/>
      <w:lvlText w:val=""/>
      <w:lvlJc w:val="left"/>
      <w:pPr>
        <w:tabs>
          <w:tab w:val="num" w:pos="0"/>
        </w:tabs>
        <w:ind w:left="480" w:hanging="480"/>
      </w:pPr>
      <w:rPr>
        <w:rFonts w:ascii="Wingdings" w:hAnsi="Wingdings" w:cs="Wingdings"/>
        <w:kern w:val="1"/>
        <w:lang w:val="en-GB"/>
      </w:rPr>
    </w:lvl>
    <w:lvl w:ilvl="1">
      <w:start w:val="1"/>
      <w:numFmt w:val="bullet"/>
      <w:lvlText w:val=""/>
      <w:lvlJc w:val="left"/>
      <w:pPr>
        <w:tabs>
          <w:tab w:val="num" w:pos="0"/>
        </w:tabs>
        <w:ind w:left="960" w:hanging="480"/>
      </w:pPr>
      <w:rPr>
        <w:rFonts w:ascii="Wingdings" w:hAnsi="Wingdings" w:cs="Symbol" w:hint="default"/>
        <w:kern w:val="1"/>
        <w:lang w:val="en-GB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440" w:hanging="480"/>
      </w:pPr>
      <w:rPr>
        <w:rFonts w:ascii="Wingdings" w:hAnsi="Wingdings" w:cs="Wingdings"/>
        <w:kern w:val="1"/>
        <w:lang w:val="en-GB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920" w:hanging="480"/>
      </w:pPr>
      <w:rPr>
        <w:rFonts w:ascii="Wingdings" w:hAnsi="Wingdings" w:cs="Wingdings"/>
        <w:kern w:val="1"/>
        <w:lang w:val="en-GB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80"/>
      </w:pPr>
      <w:rPr>
        <w:rFonts w:ascii="Wingdings" w:hAnsi="Wingdings" w:cs="Wingdings"/>
        <w:kern w:val="1"/>
        <w:lang w:val="en-GB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80" w:hanging="480"/>
      </w:pPr>
      <w:rPr>
        <w:rFonts w:ascii="Wingdings" w:hAnsi="Wingdings" w:cs="Wingdings"/>
        <w:kern w:val="1"/>
        <w:lang w:val="en-GB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360" w:hanging="480"/>
      </w:pPr>
      <w:rPr>
        <w:rFonts w:ascii="Wingdings" w:hAnsi="Wingdings" w:cs="Wingdings"/>
        <w:kern w:val="1"/>
        <w:lang w:val="en-GB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80"/>
      </w:pPr>
      <w:rPr>
        <w:rFonts w:ascii="Wingdings" w:hAnsi="Wingdings" w:cs="Wingdings"/>
        <w:kern w:val="1"/>
        <w:lang w:val="en-GB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320" w:hanging="480"/>
      </w:pPr>
      <w:rPr>
        <w:rFonts w:ascii="Wingdings" w:hAnsi="Wingdings" w:cs="Wingdings"/>
        <w:kern w:val="1"/>
        <w:lang w:val="en-GB"/>
      </w:rPr>
    </w:lvl>
  </w:abstractNum>
  <w:abstractNum w:abstractNumId="12" w15:restartNumberingAfterBreak="0">
    <w:nsid w:val="0000000D"/>
    <w:multiLevelType w:val="singleLevel"/>
    <w:tmpl w:val="56DCB65A"/>
    <w:name w:val="WW8Num36"/>
    <w:lvl w:ilvl="0">
      <w:start w:val="1"/>
      <w:numFmt w:val="decimal"/>
      <w:lvlText w:val="%1)"/>
      <w:lvlJc w:val="left"/>
      <w:rPr>
        <w:rFonts w:ascii="Calibri" w:hAnsi="Calibri" w:cs="Calibri"/>
        <w:color w:val="000000"/>
        <w:kern w:val="1"/>
        <w:lang w:val="en-GB"/>
      </w:rPr>
    </w:lvl>
  </w:abstractNum>
  <w:abstractNum w:abstractNumId="13" w15:restartNumberingAfterBreak="0">
    <w:nsid w:val="0000000E"/>
    <w:multiLevelType w:val="singleLevel"/>
    <w:tmpl w:val="3A426006"/>
    <w:name w:val="WW8Num39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Calibri" w:hAnsi="Calibri" w:cs="Calibri" w:hint="default"/>
        <w:b/>
        <w:color w:val="auto"/>
        <w:lang w:val="en-GB"/>
      </w:rPr>
    </w:lvl>
  </w:abstractNum>
  <w:abstractNum w:abstractNumId="14" w15:restartNumberingAfterBreak="0">
    <w:nsid w:val="0000000F"/>
    <w:multiLevelType w:val="multilevel"/>
    <w:tmpl w:val="0000000F"/>
    <w:name w:val="WW8Num43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PicBulletId w:val="1"/>
      <w:lvlJc w:val="left"/>
      <w:pPr>
        <w:tabs>
          <w:tab w:val="num" w:pos="1440"/>
        </w:tabs>
        <w:ind w:left="1440" w:hanging="360"/>
      </w:pPr>
      <w:rPr>
        <w:rFonts w:ascii="OpenSymbol" w:hAnsi="OpenSymbol" w:cs="Wingdings"/>
        <w:color w:val="FF0000"/>
        <w:shd w:val="clear" w:color="auto" w:fill="FFFF00"/>
        <w:lang w:val="en-GB"/>
      </w:rPr>
    </w:lvl>
    <w:lvl w:ilvl="2">
      <w:start w:val="1"/>
      <w:numFmt w:val="bullet"/>
      <w:lvlText w:val="▪"/>
      <w:lvlPicBulletId w:val="0"/>
      <w:lvlJc w:val="left"/>
      <w:pPr>
        <w:tabs>
          <w:tab w:val="num" w:pos="2160"/>
        </w:tabs>
        <w:ind w:left="2160" w:hanging="360"/>
      </w:pPr>
      <w:rPr>
        <w:rFonts w:ascii="OpenSymbol" w:hAnsi="OpenSymbol" w:cs="Symbol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◦"/>
      <w:lvlPicBulletId w:val="0"/>
      <w:lvlJc w:val="left"/>
      <w:pPr>
        <w:tabs>
          <w:tab w:val="num" w:pos="3600"/>
        </w:tabs>
        <w:ind w:left="3600" w:hanging="360"/>
      </w:pPr>
      <w:rPr>
        <w:rFonts w:ascii="OpenSymbol" w:hAnsi="OpenSymbol" w:cs="Symbol"/>
      </w:rPr>
    </w:lvl>
    <w:lvl w:ilvl="5">
      <w:start w:val="1"/>
      <w:numFmt w:val="bullet"/>
      <w:lvlText w:val="▪"/>
      <w:lvlPicBulletId w:val="0"/>
      <w:lvlJc w:val="left"/>
      <w:pPr>
        <w:tabs>
          <w:tab w:val="num" w:pos="4320"/>
        </w:tabs>
        <w:ind w:left="4320" w:hanging="360"/>
      </w:pPr>
      <w:rPr>
        <w:rFonts w:ascii="OpenSymbol" w:hAnsi="OpenSymbol" w:cs="Symbol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◦"/>
      <w:lvlPicBulletId w:val="0"/>
      <w:lvlJc w:val="left"/>
      <w:pPr>
        <w:tabs>
          <w:tab w:val="num" w:pos="5760"/>
        </w:tabs>
        <w:ind w:left="5760" w:hanging="360"/>
      </w:pPr>
      <w:rPr>
        <w:rFonts w:ascii="OpenSymbol" w:hAnsi="OpenSymbol" w:cs="Symbol"/>
      </w:rPr>
    </w:lvl>
    <w:lvl w:ilvl="8">
      <w:start w:val="1"/>
      <w:numFmt w:val="bullet"/>
      <w:lvlText w:val="▪"/>
      <w:lvlPicBulletId w:val="0"/>
      <w:lvlJc w:val="left"/>
      <w:pPr>
        <w:tabs>
          <w:tab w:val="num" w:pos="6480"/>
        </w:tabs>
        <w:ind w:left="6480" w:hanging="360"/>
      </w:pPr>
      <w:rPr>
        <w:rFonts w:ascii="OpenSymbol" w:hAnsi="OpenSymbol" w:cs="Symbol"/>
      </w:rPr>
    </w:lvl>
  </w:abstractNum>
  <w:abstractNum w:abstractNumId="15" w15:restartNumberingAfterBreak="0">
    <w:nsid w:val="00894767"/>
    <w:multiLevelType w:val="hybridMultilevel"/>
    <w:tmpl w:val="1E200A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067C6469"/>
    <w:multiLevelType w:val="hybridMultilevel"/>
    <w:tmpl w:val="C61EF0F0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09536279"/>
    <w:multiLevelType w:val="hybridMultilevel"/>
    <w:tmpl w:val="9A76305E"/>
    <w:lvl w:ilvl="0" w:tplc="FE42E19C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color w:val="auto"/>
      </w:rPr>
    </w:lvl>
    <w:lvl w:ilvl="1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 w15:restartNumberingAfterBreak="0">
    <w:nsid w:val="0E2B361B"/>
    <w:multiLevelType w:val="hybridMultilevel"/>
    <w:tmpl w:val="F148D6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1A8C2DF8"/>
    <w:multiLevelType w:val="hybridMultilevel"/>
    <w:tmpl w:val="DE5066C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218E0F38"/>
    <w:multiLevelType w:val="multilevel"/>
    <w:tmpl w:val="7CF8C720"/>
    <w:lvl w:ilvl="0">
      <w:start w:val="1"/>
      <w:numFmt w:val="bullet"/>
      <w:lvlText w:val=""/>
      <w:lvlJc w:val="left"/>
      <w:pPr>
        <w:tabs>
          <w:tab w:val="num" w:pos="0"/>
        </w:tabs>
        <w:ind w:left="480" w:hanging="480"/>
      </w:pPr>
      <w:rPr>
        <w:rFonts w:ascii="Wingdings" w:hAnsi="Wingdings" w:cs="Wingdings"/>
        <w:kern w:val="1"/>
        <w:lang w:val="en-GB"/>
      </w:rPr>
    </w:lvl>
    <w:lvl w:ilvl="1">
      <w:start w:val="1"/>
      <w:numFmt w:val="bullet"/>
      <w:lvlText w:val=""/>
      <w:lvlJc w:val="left"/>
      <w:pPr>
        <w:tabs>
          <w:tab w:val="num" w:pos="0"/>
        </w:tabs>
        <w:ind w:left="960" w:hanging="480"/>
      </w:pPr>
      <w:rPr>
        <w:rFonts w:ascii="Wingdings" w:hAnsi="Wingdings" w:cs="Symbol" w:hint="default"/>
        <w:color w:val="auto"/>
        <w:kern w:val="1"/>
        <w:lang w:val="en-GB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1440" w:hanging="480"/>
      </w:pPr>
      <w:rPr>
        <w:rFonts w:ascii="Wingdings" w:hAnsi="Wingdings" w:cs="Wingdings" w:hint="default"/>
        <w:color w:val="auto"/>
        <w:kern w:val="1"/>
        <w:lang w:val="en-GB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920" w:hanging="480"/>
      </w:pPr>
      <w:rPr>
        <w:rFonts w:ascii="Wingdings" w:hAnsi="Wingdings" w:cs="Wingdings"/>
        <w:kern w:val="1"/>
        <w:lang w:val="en-GB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80"/>
      </w:pPr>
      <w:rPr>
        <w:rFonts w:ascii="Wingdings" w:hAnsi="Wingdings" w:cs="Wingdings"/>
        <w:kern w:val="1"/>
        <w:lang w:val="en-GB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80" w:hanging="480"/>
      </w:pPr>
      <w:rPr>
        <w:rFonts w:ascii="Wingdings" w:hAnsi="Wingdings" w:cs="Wingdings"/>
        <w:kern w:val="1"/>
        <w:lang w:val="en-GB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360" w:hanging="480"/>
      </w:pPr>
      <w:rPr>
        <w:rFonts w:ascii="Wingdings" w:hAnsi="Wingdings" w:cs="Wingdings"/>
        <w:kern w:val="1"/>
        <w:lang w:val="en-GB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80"/>
      </w:pPr>
      <w:rPr>
        <w:rFonts w:ascii="Wingdings" w:hAnsi="Wingdings" w:cs="Wingdings"/>
        <w:kern w:val="1"/>
        <w:lang w:val="en-GB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320" w:hanging="480"/>
      </w:pPr>
      <w:rPr>
        <w:rFonts w:ascii="Wingdings" w:hAnsi="Wingdings" w:cs="Wingdings"/>
        <w:kern w:val="1"/>
        <w:lang w:val="en-GB"/>
      </w:rPr>
    </w:lvl>
  </w:abstractNum>
  <w:abstractNum w:abstractNumId="21" w15:restartNumberingAfterBreak="0">
    <w:nsid w:val="272F5EE0"/>
    <w:multiLevelType w:val="multilevel"/>
    <w:tmpl w:val="FE96823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auto"/>
        <w:shd w:val="clear" w:color="auto" w:fill="FFFF00"/>
        <w:lang w:val="en-GB"/>
      </w:rPr>
    </w:lvl>
    <w:lvl w:ilvl="2">
      <w:start w:val="1"/>
      <w:numFmt w:val="bullet"/>
      <w:lvlText w:val="▪"/>
      <w:lvlPicBulletId w:val="0"/>
      <w:lvlJc w:val="left"/>
      <w:pPr>
        <w:tabs>
          <w:tab w:val="num" w:pos="2160"/>
        </w:tabs>
        <w:ind w:left="2160" w:hanging="360"/>
      </w:pPr>
      <w:rPr>
        <w:rFonts w:ascii="OpenSymbol" w:hAnsi="OpenSymbol" w:cs="Symbol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◦"/>
      <w:lvlPicBulletId w:val="0"/>
      <w:lvlJc w:val="left"/>
      <w:pPr>
        <w:tabs>
          <w:tab w:val="num" w:pos="3600"/>
        </w:tabs>
        <w:ind w:left="3600" w:hanging="360"/>
      </w:pPr>
      <w:rPr>
        <w:rFonts w:ascii="OpenSymbol" w:hAnsi="OpenSymbol" w:cs="Symbol"/>
      </w:rPr>
    </w:lvl>
    <w:lvl w:ilvl="5">
      <w:start w:val="1"/>
      <w:numFmt w:val="bullet"/>
      <w:lvlText w:val="▪"/>
      <w:lvlPicBulletId w:val="0"/>
      <w:lvlJc w:val="left"/>
      <w:pPr>
        <w:tabs>
          <w:tab w:val="num" w:pos="4320"/>
        </w:tabs>
        <w:ind w:left="4320" w:hanging="360"/>
      </w:pPr>
      <w:rPr>
        <w:rFonts w:ascii="OpenSymbol" w:hAnsi="OpenSymbol" w:cs="Symbol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◦"/>
      <w:lvlPicBulletId w:val="0"/>
      <w:lvlJc w:val="left"/>
      <w:pPr>
        <w:tabs>
          <w:tab w:val="num" w:pos="5760"/>
        </w:tabs>
        <w:ind w:left="5760" w:hanging="360"/>
      </w:pPr>
      <w:rPr>
        <w:rFonts w:ascii="OpenSymbol" w:hAnsi="OpenSymbol" w:cs="Symbol"/>
      </w:rPr>
    </w:lvl>
    <w:lvl w:ilvl="8">
      <w:start w:val="1"/>
      <w:numFmt w:val="bullet"/>
      <w:lvlText w:val="▪"/>
      <w:lvlPicBulletId w:val="0"/>
      <w:lvlJc w:val="left"/>
      <w:pPr>
        <w:tabs>
          <w:tab w:val="num" w:pos="6480"/>
        </w:tabs>
        <w:ind w:left="6480" w:hanging="360"/>
      </w:pPr>
      <w:rPr>
        <w:rFonts w:ascii="OpenSymbol" w:hAnsi="OpenSymbol" w:cs="Symbol"/>
      </w:rPr>
    </w:lvl>
  </w:abstractNum>
  <w:abstractNum w:abstractNumId="22" w15:restartNumberingAfterBreak="0">
    <w:nsid w:val="2A5F476D"/>
    <w:multiLevelType w:val="hybridMultilevel"/>
    <w:tmpl w:val="C9648C3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3" w15:restartNumberingAfterBreak="0">
    <w:nsid w:val="2DA26178"/>
    <w:multiLevelType w:val="hybridMultilevel"/>
    <w:tmpl w:val="59349E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2EBB004A"/>
    <w:multiLevelType w:val="hybridMultilevel"/>
    <w:tmpl w:val="F47616F8"/>
    <w:lvl w:ilvl="0" w:tplc="1DB030B4">
      <w:start w:val="2"/>
      <w:numFmt w:val="bullet"/>
      <w:lvlText w:val="※"/>
      <w:lvlJc w:val="left"/>
      <w:pPr>
        <w:ind w:left="72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5" w15:restartNumberingAfterBreak="0">
    <w:nsid w:val="2F283BE4"/>
    <w:multiLevelType w:val="hybridMultilevel"/>
    <w:tmpl w:val="B26A39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2F8C5BDD"/>
    <w:multiLevelType w:val="hybridMultilevel"/>
    <w:tmpl w:val="F800CD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32E65C38"/>
    <w:multiLevelType w:val="hybridMultilevel"/>
    <w:tmpl w:val="57941A88"/>
    <w:lvl w:ilvl="0" w:tplc="19727DA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3C4EBE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2E900C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F25EA4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72DB2C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B6CFB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C0CD3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36700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0C46D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462FFB"/>
    <w:multiLevelType w:val="hybridMultilevel"/>
    <w:tmpl w:val="2C1C9E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341721CC"/>
    <w:multiLevelType w:val="hybridMultilevel"/>
    <w:tmpl w:val="9FA60C4A"/>
    <w:lvl w:ilvl="0" w:tplc="EFA8BBA6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EA0F66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C49742" w:tentative="1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00DFC0" w:tentative="1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220B8C" w:tentative="1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28E174" w:tentative="1">
      <w:start w:val="1"/>
      <w:numFmt w:val="bullet"/>
      <w:lvlText w:val="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DCE796" w:tentative="1">
      <w:start w:val="1"/>
      <w:numFmt w:val="bullet"/>
      <w:lvlText w:val="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5629D8" w:tentative="1">
      <w:start w:val="1"/>
      <w:numFmt w:val="bullet"/>
      <w:lvlText w:val="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3E0434" w:tentative="1">
      <w:start w:val="1"/>
      <w:numFmt w:val="bullet"/>
      <w:lvlText w:val="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BB4189"/>
    <w:multiLevelType w:val="multilevel"/>
    <w:tmpl w:val="E6B8AB42"/>
    <w:lvl w:ilvl="0">
      <w:start w:val="1"/>
      <w:numFmt w:val="bullet"/>
      <w:lvlText w:val=""/>
      <w:lvlJc w:val="left"/>
      <w:pPr>
        <w:tabs>
          <w:tab w:val="num" w:pos="0"/>
        </w:tabs>
        <w:ind w:left="480" w:hanging="480"/>
      </w:pPr>
      <w:rPr>
        <w:rFonts w:ascii="Wingdings" w:hAnsi="Wingdings" w:cs="Wingdings"/>
        <w:kern w:val="1"/>
        <w:lang w:val="en-GB"/>
      </w:rPr>
    </w:lvl>
    <w:lvl w:ilvl="1">
      <w:start w:val="171"/>
      <w:numFmt w:val="bullet"/>
      <w:lvlText w:val="◦"/>
      <w:lvlPicBulletId w:val="0"/>
      <w:lvlJc w:val="left"/>
      <w:pPr>
        <w:tabs>
          <w:tab w:val="num" w:pos="0"/>
        </w:tabs>
        <w:ind w:left="960" w:hanging="480"/>
      </w:pPr>
      <w:rPr>
        <w:rFonts w:ascii="OpenSymbol" w:hAnsi="OpenSymbol" w:cs="Symbol"/>
        <w:kern w:val="1"/>
        <w:lang w:val="en-GB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1440" w:hanging="480"/>
      </w:pPr>
      <w:rPr>
        <w:rFonts w:ascii="Wingdings" w:hAnsi="Wingdings" w:cs="Wingdings" w:hint="default"/>
        <w:kern w:val="1"/>
        <w:lang w:val="en-GB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920" w:hanging="480"/>
      </w:pPr>
      <w:rPr>
        <w:rFonts w:ascii="Wingdings" w:hAnsi="Wingdings" w:cs="Wingdings"/>
        <w:kern w:val="1"/>
        <w:lang w:val="en-GB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80"/>
      </w:pPr>
      <w:rPr>
        <w:rFonts w:ascii="Wingdings" w:hAnsi="Wingdings" w:cs="Wingdings"/>
        <w:kern w:val="1"/>
        <w:lang w:val="en-GB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80" w:hanging="480"/>
      </w:pPr>
      <w:rPr>
        <w:rFonts w:ascii="Wingdings" w:hAnsi="Wingdings" w:cs="Wingdings"/>
        <w:kern w:val="1"/>
        <w:lang w:val="en-GB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360" w:hanging="480"/>
      </w:pPr>
      <w:rPr>
        <w:rFonts w:ascii="Wingdings" w:hAnsi="Wingdings" w:cs="Wingdings"/>
        <w:kern w:val="1"/>
        <w:lang w:val="en-GB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80"/>
      </w:pPr>
      <w:rPr>
        <w:rFonts w:ascii="Wingdings" w:hAnsi="Wingdings" w:cs="Wingdings"/>
        <w:kern w:val="1"/>
        <w:lang w:val="en-GB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320" w:hanging="480"/>
      </w:pPr>
      <w:rPr>
        <w:rFonts w:ascii="Wingdings" w:hAnsi="Wingdings" w:cs="Wingdings"/>
        <w:kern w:val="1"/>
        <w:lang w:val="en-GB"/>
      </w:rPr>
    </w:lvl>
  </w:abstractNum>
  <w:abstractNum w:abstractNumId="31" w15:restartNumberingAfterBreak="0">
    <w:nsid w:val="4A6012B0"/>
    <w:multiLevelType w:val="hybridMultilevel"/>
    <w:tmpl w:val="6050384A"/>
    <w:lvl w:ilvl="0" w:tplc="FA4610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AE046D1"/>
    <w:multiLevelType w:val="hybridMultilevel"/>
    <w:tmpl w:val="080E4E02"/>
    <w:name w:val="WW8Num172"/>
    <w:lvl w:ilvl="0" w:tplc="2E70DB52">
      <w:start w:val="8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Calibri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CA223E3"/>
    <w:multiLevelType w:val="hybridMultilevel"/>
    <w:tmpl w:val="DF92A002"/>
    <w:lvl w:ilvl="0" w:tplc="042C4B34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4" w15:restartNumberingAfterBreak="0">
    <w:nsid w:val="5EDB3AA7"/>
    <w:multiLevelType w:val="hybridMultilevel"/>
    <w:tmpl w:val="2DE4D09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6441759"/>
    <w:multiLevelType w:val="hybridMultilevel"/>
    <w:tmpl w:val="9D962D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6EA6D83"/>
    <w:multiLevelType w:val="hybridMultilevel"/>
    <w:tmpl w:val="C9FEA09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7" w15:restartNumberingAfterBreak="0">
    <w:nsid w:val="6C7A4F14"/>
    <w:multiLevelType w:val="hybridMultilevel"/>
    <w:tmpl w:val="0FBCF3E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8" w15:restartNumberingAfterBreak="0">
    <w:nsid w:val="6E016BC0"/>
    <w:multiLevelType w:val="hybridMultilevel"/>
    <w:tmpl w:val="5288C4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EBF59B8"/>
    <w:multiLevelType w:val="hybridMultilevel"/>
    <w:tmpl w:val="81D0A8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35D1822"/>
    <w:multiLevelType w:val="hybridMultilevel"/>
    <w:tmpl w:val="2BFA6D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90037030">
    <w:abstractNumId w:val="0"/>
  </w:num>
  <w:num w:numId="2" w16cid:durableId="1246767666">
    <w:abstractNumId w:val="1"/>
  </w:num>
  <w:num w:numId="3" w16cid:durableId="103354530">
    <w:abstractNumId w:val="2"/>
  </w:num>
  <w:num w:numId="4" w16cid:durableId="1213464708">
    <w:abstractNumId w:val="3"/>
  </w:num>
  <w:num w:numId="5" w16cid:durableId="26027593">
    <w:abstractNumId w:val="4"/>
  </w:num>
  <w:num w:numId="6" w16cid:durableId="1740208140">
    <w:abstractNumId w:val="5"/>
  </w:num>
  <w:num w:numId="7" w16cid:durableId="874580555">
    <w:abstractNumId w:val="6"/>
  </w:num>
  <w:num w:numId="8" w16cid:durableId="431248684">
    <w:abstractNumId w:val="7"/>
  </w:num>
  <w:num w:numId="9" w16cid:durableId="830370034">
    <w:abstractNumId w:val="8"/>
  </w:num>
  <w:num w:numId="10" w16cid:durableId="892695948">
    <w:abstractNumId w:val="9"/>
  </w:num>
  <w:num w:numId="11" w16cid:durableId="985208842">
    <w:abstractNumId w:val="10"/>
  </w:num>
  <w:num w:numId="12" w16cid:durableId="1756321701">
    <w:abstractNumId w:val="11"/>
  </w:num>
  <w:num w:numId="13" w16cid:durableId="231358007">
    <w:abstractNumId w:val="12"/>
  </w:num>
  <w:num w:numId="14" w16cid:durableId="374042472">
    <w:abstractNumId w:val="13"/>
  </w:num>
  <w:num w:numId="15" w16cid:durableId="677193429">
    <w:abstractNumId w:val="14"/>
  </w:num>
  <w:num w:numId="16" w16cid:durableId="2111464485">
    <w:abstractNumId w:val="36"/>
  </w:num>
  <w:num w:numId="17" w16cid:durableId="810825016">
    <w:abstractNumId w:val="37"/>
  </w:num>
  <w:num w:numId="18" w16cid:durableId="1924071802">
    <w:abstractNumId w:val="33"/>
  </w:num>
  <w:num w:numId="19" w16cid:durableId="1170950673">
    <w:abstractNumId w:val="39"/>
  </w:num>
  <w:num w:numId="20" w16cid:durableId="907497240">
    <w:abstractNumId w:val="17"/>
  </w:num>
  <w:num w:numId="21" w16cid:durableId="269163786">
    <w:abstractNumId w:val="30"/>
  </w:num>
  <w:num w:numId="22" w16cid:durableId="1294825080">
    <w:abstractNumId w:val="20"/>
  </w:num>
  <w:num w:numId="23" w16cid:durableId="512690024">
    <w:abstractNumId w:val="21"/>
  </w:num>
  <w:num w:numId="24" w16cid:durableId="1621571803">
    <w:abstractNumId w:val="24"/>
  </w:num>
  <w:num w:numId="25" w16cid:durableId="1810828011">
    <w:abstractNumId w:val="16"/>
  </w:num>
  <w:num w:numId="26" w16cid:durableId="456729036">
    <w:abstractNumId w:val="31"/>
  </w:num>
  <w:num w:numId="27" w16cid:durableId="1206060130">
    <w:abstractNumId w:val="22"/>
  </w:num>
  <w:num w:numId="28" w16cid:durableId="1613977271">
    <w:abstractNumId w:val="15"/>
  </w:num>
  <w:num w:numId="29" w16cid:durableId="199302401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02153581">
    <w:abstractNumId w:val="32"/>
  </w:num>
  <w:num w:numId="31" w16cid:durableId="1473063508">
    <w:abstractNumId w:val="28"/>
  </w:num>
  <w:num w:numId="32" w16cid:durableId="174072755">
    <w:abstractNumId w:val="18"/>
  </w:num>
  <w:num w:numId="33" w16cid:durableId="931857968">
    <w:abstractNumId w:val="19"/>
  </w:num>
  <w:num w:numId="34" w16cid:durableId="206379691">
    <w:abstractNumId w:val="27"/>
  </w:num>
  <w:num w:numId="35" w16cid:durableId="1108817876">
    <w:abstractNumId w:val="29"/>
  </w:num>
  <w:num w:numId="36" w16cid:durableId="91053861">
    <w:abstractNumId w:val="34"/>
  </w:num>
  <w:num w:numId="37" w16cid:durableId="1801410918">
    <w:abstractNumId w:val="25"/>
  </w:num>
  <w:num w:numId="38" w16cid:durableId="1607693343">
    <w:abstractNumId w:val="38"/>
  </w:num>
  <w:num w:numId="39" w16cid:durableId="535503681">
    <w:abstractNumId w:val="26"/>
  </w:num>
  <w:num w:numId="40" w16cid:durableId="441850819">
    <w:abstractNumId w:val="23"/>
  </w:num>
  <w:num w:numId="41" w16cid:durableId="979772247">
    <w:abstractNumId w:val="35"/>
  </w:num>
  <w:num w:numId="42" w16cid:durableId="196426861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8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2D2"/>
    <w:rsid w:val="00002DAD"/>
    <w:rsid w:val="00003F83"/>
    <w:rsid w:val="00020B96"/>
    <w:rsid w:val="0002371B"/>
    <w:rsid w:val="00033FBB"/>
    <w:rsid w:val="00034F0A"/>
    <w:rsid w:val="0003782F"/>
    <w:rsid w:val="00042147"/>
    <w:rsid w:val="000506DD"/>
    <w:rsid w:val="00071194"/>
    <w:rsid w:val="00086988"/>
    <w:rsid w:val="00091CDE"/>
    <w:rsid w:val="0009601E"/>
    <w:rsid w:val="000A27AC"/>
    <w:rsid w:val="000A4CDF"/>
    <w:rsid w:val="000A50CB"/>
    <w:rsid w:val="000B069F"/>
    <w:rsid w:val="000B5834"/>
    <w:rsid w:val="000D1A17"/>
    <w:rsid w:val="000D4BEA"/>
    <w:rsid w:val="000E1E82"/>
    <w:rsid w:val="000F01A9"/>
    <w:rsid w:val="0010288E"/>
    <w:rsid w:val="00110CCF"/>
    <w:rsid w:val="0011298C"/>
    <w:rsid w:val="0011346B"/>
    <w:rsid w:val="00115067"/>
    <w:rsid w:val="0012145A"/>
    <w:rsid w:val="00122753"/>
    <w:rsid w:val="001256E0"/>
    <w:rsid w:val="0013013C"/>
    <w:rsid w:val="00134B68"/>
    <w:rsid w:val="0013638E"/>
    <w:rsid w:val="001470EB"/>
    <w:rsid w:val="00147DA3"/>
    <w:rsid w:val="00156E7A"/>
    <w:rsid w:val="00161B86"/>
    <w:rsid w:val="00173492"/>
    <w:rsid w:val="0017475D"/>
    <w:rsid w:val="001820AF"/>
    <w:rsid w:val="00183379"/>
    <w:rsid w:val="001853A5"/>
    <w:rsid w:val="0019669F"/>
    <w:rsid w:val="001967D0"/>
    <w:rsid w:val="001B3746"/>
    <w:rsid w:val="001B7159"/>
    <w:rsid w:val="001C004F"/>
    <w:rsid w:val="001C444D"/>
    <w:rsid w:val="001C66AC"/>
    <w:rsid w:val="001C79DF"/>
    <w:rsid w:val="001D1CB9"/>
    <w:rsid w:val="001D210A"/>
    <w:rsid w:val="001D5503"/>
    <w:rsid w:val="001E4DAC"/>
    <w:rsid w:val="001E5858"/>
    <w:rsid w:val="001F05C2"/>
    <w:rsid w:val="00203E7A"/>
    <w:rsid w:val="00204D36"/>
    <w:rsid w:val="00210982"/>
    <w:rsid w:val="00210FC8"/>
    <w:rsid w:val="00212AFD"/>
    <w:rsid w:val="00217CF6"/>
    <w:rsid w:val="00220559"/>
    <w:rsid w:val="00226CBF"/>
    <w:rsid w:val="002301EF"/>
    <w:rsid w:val="00246E22"/>
    <w:rsid w:val="0026452D"/>
    <w:rsid w:val="00264CB8"/>
    <w:rsid w:val="00271763"/>
    <w:rsid w:val="0028324D"/>
    <w:rsid w:val="00285381"/>
    <w:rsid w:val="00285AA0"/>
    <w:rsid w:val="002A4488"/>
    <w:rsid w:val="002A6402"/>
    <w:rsid w:val="002B3A53"/>
    <w:rsid w:val="002B5030"/>
    <w:rsid w:val="002C074C"/>
    <w:rsid w:val="002C502A"/>
    <w:rsid w:val="002E0DBF"/>
    <w:rsid w:val="002E1E4E"/>
    <w:rsid w:val="002E2197"/>
    <w:rsid w:val="002F21CB"/>
    <w:rsid w:val="002F76B8"/>
    <w:rsid w:val="00300D2A"/>
    <w:rsid w:val="00305171"/>
    <w:rsid w:val="00335A92"/>
    <w:rsid w:val="0033708D"/>
    <w:rsid w:val="003411AA"/>
    <w:rsid w:val="0034223D"/>
    <w:rsid w:val="00344806"/>
    <w:rsid w:val="0034511F"/>
    <w:rsid w:val="00351D93"/>
    <w:rsid w:val="003578A8"/>
    <w:rsid w:val="003579E0"/>
    <w:rsid w:val="00360334"/>
    <w:rsid w:val="00363401"/>
    <w:rsid w:val="00366448"/>
    <w:rsid w:val="00367A93"/>
    <w:rsid w:val="00370DAA"/>
    <w:rsid w:val="00376B42"/>
    <w:rsid w:val="003800AD"/>
    <w:rsid w:val="00386D20"/>
    <w:rsid w:val="00390649"/>
    <w:rsid w:val="0039159E"/>
    <w:rsid w:val="003966EB"/>
    <w:rsid w:val="0039701C"/>
    <w:rsid w:val="003A612B"/>
    <w:rsid w:val="003B0741"/>
    <w:rsid w:val="003B1FA6"/>
    <w:rsid w:val="003B4F99"/>
    <w:rsid w:val="003C333D"/>
    <w:rsid w:val="003C60E0"/>
    <w:rsid w:val="003C6886"/>
    <w:rsid w:val="003D077C"/>
    <w:rsid w:val="003E5B43"/>
    <w:rsid w:val="003E665A"/>
    <w:rsid w:val="00404A59"/>
    <w:rsid w:val="00404D22"/>
    <w:rsid w:val="004059CE"/>
    <w:rsid w:val="0041021A"/>
    <w:rsid w:val="00411898"/>
    <w:rsid w:val="00430C65"/>
    <w:rsid w:val="0043117D"/>
    <w:rsid w:val="00435086"/>
    <w:rsid w:val="00442B4F"/>
    <w:rsid w:val="004531C4"/>
    <w:rsid w:val="00453D74"/>
    <w:rsid w:val="00455E4A"/>
    <w:rsid w:val="00464C96"/>
    <w:rsid w:val="004673DF"/>
    <w:rsid w:val="0046778A"/>
    <w:rsid w:val="00477A7C"/>
    <w:rsid w:val="00477BCD"/>
    <w:rsid w:val="00484D9D"/>
    <w:rsid w:val="004A0FA9"/>
    <w:rsid w:val="004A554F"/>
    <w:rsid w:val="004A7E13"/>
    <w:rsid w:val="004B21B1"/>
    <w:rsid w:val="004B744F"/>
    <w:rsid w:val="004C32F4"/>
    <w:rsid w:val="004D75BD"/>
    <w:rsid w:val="004E2FAF"/>
    <w:rsid w:val="004E4D42"/>
    <w:rsid w:val="004E531A"/>
    <w:rsid w:val="004F2326"/>
    <w:rsid w:val="004F669A"/>
    <w:rsid w:val="0050052E"/>
    <w:rsid w:val="00507669"/>
    <w:rsid w:val="005103B7"/>
    <w:rsid w:val="00513183"/>
    <w:rsid w:val="00516B32"/>
    <w:rsid w:val="00522B80"/>
    <w:rsid w:val="005272DB"/>
    <w:rsid w:val="00543552"/>
    <w:rsid w:val="005436F4"/>
    <w:rsid w:val="0055317A"/>
    <w:rsid w:val="00557E85"/>
    <w:rsid w:val="005616ED"/>
    <w:rsid w:val="00571CA1"/>
    <w:rsid w:val="00574671"/>
    <w:rsid w:val="005775B2"/>
    <w:rsid w:val="00580408"/>
    <w:rsid w:val="005849E6"/>
    <w:rsid w:val="005A513A"/>
    <w:rsid w:val="005A65B1"/>
    <w:rsid w:val="005B27D3"/>
    <w:rsid w:val="005B40CB"/>
    <w:rsid w:val="005D0F2B"/>
    <w:rsid w:val="005D1575"/>
    <w:rsid w:val="005D69F7"/>
    <w:rsid w:val="005E0B82"/>
    <w:rsid w:val="005F08F7"/>
    <w:rsid w:val="00605AF8"/>
    <w:rsid w:val="006066B6"/>
    <w:rsid w:val="006112A2"/>
    <w:rsid w:val="006114AA"/>
    <w:rsid w:val="006170BD"/>
    <w:rsid w:val="006256D8"/>
    <w:rsid w:val="00627C53"/>
    <w:rsid w:val="006365AA"/>
    <w:rsid w:val="0065672F"/>
    <w:rsid w:val="00667C58"/>
    <w:rsid w:val="006770AE"/>
    <w:rsid w:val="00681849"/>
    <w:rsid w:val="00684AC2"/>
    <w:rsid w:val="00696A8F"/>
    <w:rsid w:val="006A1B87"/>
    <w:rsid w:val="006A282F"/>
    <w:rsid w:val="006B5FA8"/>
    <w:rsid w:val="006D0ABA"/>
    <w:rsid w:val="006D3D08"/>
    <w:rsid w:val="006D3F51"/>
    <w:rsid w:val="006D3FDD"/>
    <w:rsid w:val="006E1216"/>
    <w:rsid w:val="006F5757"/>
    <w:rsid w:val="00716C61"/>
    <w:rsid w:val="00722366"/>
    <w:rsid w:val="00727E47"/>
    <w:rsid w:val="00730DB8"/>
    <w:rsid w:val="007347C8"/>
    <w:rsid w:val="00735C31"/>
    <w:rsid w:val="00740C55"/>
    <w:rsid w:val="00740FD6"/>
    <w:rsid w:val="00743ACD"/>
    <w:rsid w:val="00756569"/>
    <w:rsid w:val="007619B8"/>
    <w:rsid w:val="00765566"/>
    <w:rsid w:val="00766BD8"/>
    <w:rsid w:val="00767282"/>
    <w:rsid w:val="007726FA"/>
    <w:rsid w:val="00774EAF"/>
    <w:rsid w:val="007754D5"/>
    <w:rsid w:val="00780235"/>
    <w:rsid w:val="00784E29"/>
    <w:rsid w:val="00787AC9"/>
    <w:rsid w:val="00795357"/>
    <w:rsid w:val="00795716"/>
    <w:rsid w:val="00797F52"/>
    <w:rsid w:val="007A0C3B"/>
    <w:rsid w:val="007A3539"/>
    <w:rsid w:val="007A6CD4"/>
    <w:rsid w:val="007B2BFE"/>
    <w:rsid w:val="007B4D81"/>
    <w:rsid w:val="007B7F45"/>
    <w:rsid w:val="007C1D96"/>
    <w:rsid w:val="007D1A3C"/>
    <w:rsid w:val="007D2548"/>
    <w:rsid w:val="007D2E5C"/>
    <w:rsid w:val="007E5E66"/>
    <w:rsid w:val="007F08D4"/>
    <w:rsid w:val="007F117E"/>
    <w:rsid w:val="00801C22"/>
    <w:rsid w:val="008147F0"/>
    <w:rsid w:val="008159AA"/>
    <w:rsid w:val="008228D9"/>
    <w:rsid w:val="00824378"/>
    <w:rsid w:val="00835546"/>
    <w:rsid w:val="00835E2B"/>
    <w:rsid w:val="008362F0"/>
    <w:rsid w:val="00840EB3"/>
    <w:rsid w:val="00843069"/>
    <w:rsid w:val="008439B9"/>
    <w:rsid w:val="00844EF9"/>
    <w:rsid w:val="00845070"/>
    <w:rsid w:val="008463B4"/>
    <w:rsid w:val="00850F19"/>
    <w:rsid w:val="00853717"/>
    <w:rsid w:val="008538FA"/>
    <w:rsid w:val="0085734D"/>
    <w:rsid w:val="008654DB"/>
    <w:rsid w:val="0086593F"/>
    <w:rsid w:val="0087378D"/>
    <w:rsid w:val="008822A5"/>
    <w:rsid w:val="00885470"/>
    <w:rsid w:val="008857F2"/>
    <w:rsid w:val="00892EEF"/>
    <w:rsid w:val="008A1ECF"/>
    <w:rsid w:val="008A392F"/>
    <w:rsid w:val="008B1D66"/>
    <w:rsid w:val="008B5E15"/>
    <w:rsid w:val="008C614D"/>
    <w:rsid w:val="008C61D7"/>
    <w:rsid w:val="008E232D"/>
    <w:rsid w:val="008E3752"/>
    <w:rsid w:val="008F4657"/>
    <w:rsid w:val="008F6519"/>
    <w:rsid w:val="008F668A"/>
    <w:rsid w:val="00901614"/>
    <w:rsid w:val="009065F8"/>
    <w:rsid w:val="00913FCC"/>
    <w:rsid w:val="0092219B"/>
    <w:rsid w:val="00933A47"/>
    <w:rsid w:val="009377DE"/>
    <w:rsid w:val="0094192F"/>
    <w:rsid w:val="00943EFF"/>
    <w:rsid w:val="00957910"/>
    <w:rsid w:val="00957A29"/>
    <w:rsid w:val="00960571"/>
    <w:rsid w:val="00960AEF"/>
    <w:rsid w:val="0097041A"/>
    <w:rsid w:val="0098137C"/>
    <w:rsid w:val="009827AC"/>
    <w:rsid w:val="00991A0A"/>
    <w:rsid w:val="00991A1C"/>
    <w:rsid w:val="00992440"/>
    <w:rsid w:val="00992486"/>
    <w:rsid w:val="00993E19"/>
    <w:rsid w:val="009A01D2"/>
    <w:rsid w:val="009A0A24"/>
    <w:rsid w:val="009A0D2F"/>
    <w:rsid w:val="009B0E3D"/>
    <w:rsid w:val="009B10A9"/>
    <w:rsid w:val="009B572E"/>
    <w:rsid w:val="009B72D2"/>
    <w:rsid w:val="009B7ED7"/>
    <w:rsid w:val="009C5CE1"/>
    <w:rsid w:val="009C6EDE"/>
    <w:rsid w:val="009D4E48"/>
    <w:rsid w:val="009D54EE"/>
    <w:rsid w:val="009E3109"/>
    <w:rsid w:val="009E661C"/>
    <w:rsid w:val="009F2F36"/>
    <w:rsid w:val="00A00D47"/>
    <w:rsid w:val="00A02C39"/>
    <w:rsid w:val="00A02CAF"/>
    <w:rsid w:val="00A10E60"/>
    <w:rsid w:val="00A16542"/>
    <w:rsid w:val="00A200F7"/>
    <w:rsid w:val="00A21193"/>
    <w:rsid w:val="00A22300"/>
    <w:rsid w:val="00A225C0"/>
    <w:rsid w:val="00A2727F"/>
    <w:rsid w:val="00A34748"/>
    <w:rsid w:val="00A61323"/>
    <w:rsid w:val="00A7241C"/>
    <w:rsid w:val="00A7618F"/>
    <w:rsid w:val="00A76E20"/>
    <w:rsid w:val="00A84EF7"/>
    <w:rsid w:val="00A94890"/>
    <w:rsid w:val="00AA17CF"/>
    <w:rsid w:val="00AA37C3"/>
    <w:rsid w:val="00AB04A7"/>
    <w:rsid w:val="00AB1F0C"/>
    <w:rsid w:val="00AB6DA4"/>
    <w:rsid w:val="00AC4D83"/>
    <w:rsid w:val="00AC4F9E"/>
    <w:rsid w:val="00AE1734"/>
    <w:rsid w:val="00AE3D0A"/>
    <w:rsid w:val="00AF0A3A"/>
    <w:rsid w:val="00B01868"/>
    <w:rsid w:val="00B03BC7"/>
    <w:rsid w:val="00B11C1F"/>
    <w:rsid w:val="00B34EA8"/>
    <w:rsid w:val="00B37ED7"/>
    <w:rsid w:val="00B41E5B"/>
    <w:rsid w:val="00B42EE9"/>
    <w:rsid w:val="00B44DDE"/>
    <w:rsid w:val="00B44EEF"/>
    <w:rsid w:val="00B46852"/>
    <w:rsid w:val="00B47446"/>
    <w:rsid w:val="00B51174"/>
    <w:rsid w:val="00B52879"/>
    <w:rsid w:val="00B63A9C"/>
    <w:rsid w:val="00B70A0D"/>
    <w:rsid w:val="00B84A0E"/>
    <w:rsid w:val="00B90E63"/>
    <w:rsid w:val="00B929DF"/>
    <w:rsid w:val="00B93782"/>
    <w:rsid w:val="00BA4C91"/>
    <w:rsid w:val="00BC594A"/>
    <w:rsid w:val="00BD085E"/>
    <w:rsid w:val="00BD3F62"/>
    <w:rsid w:val="00BE1AF5"/>
    <w:rsid w:val="00BF4399"/>
    <w:rsid w:val="00C10DFC"/>
    <w:rsid w:val="00C12CD2"/>
    <w:rsid w:val="00C17AF3"/>
    <w:rsid w:val="00C22896"/>
    <w:rsid w:val="00C24E9E"/>
    <w:rsid w:val="00C30029"/>
    <w:rsid w:val="00C303B8"/>
    <w:rsid w:val="00C35607"/>
    <w:rsid w:val="00C405A9"/>
    <w:rsid w:val="00C4091C"/>
    <w:rsid w:val="00C43945"/>
    <w:rsid w:val="00C44D4A"/>
    <w:rsid w:val="00C5133C"/>
    <w:rsid w:val="00C57015"/>
    <w:rsid w:val="00C6451B"/>
    <w:rsid w:val="00C66A1E"/>
    <w:rsid w:val="00C71FFF"/>
    <w:rsid w:val="00C768EA"/>
    <w:rsid w:val="00C82B70"/>
    <w:rsid w:val="00C83374"/>
    <w:rsid w:val="00CA1C85"/>
    <w:rsid w:val="00CB1AFE"/>
    <w:rsid w:val="00CB6886"/>
    <w:rsid w:val="00CC741D"/>
    <w:rsid w:val="00CD2999"/>
    <w:rsid w:val="00CF167D"/>
    <w:rsid w:val="00CF3578"/>
    <w:rsid w:val="00D03EA8"/>
    <w:rsid w:val="00D107C2"/>
    <w:rsid w:val="00D10D14"/>
    <w:rsid w:val="00D14B45"/>
    <w:rsid w:val="00D23050"/>
    <w:rsid w:val="00D31016"/>
    <w:rsid w:val="00D345B4"/>
    <w:rsid w:val="00D53ABD"/>
    <w:rsid w:val="00D64763"/>
    <w:rsid w:val="00D86070"/>
    <w:rsid w:val="00D907A9"/>
    <w:rsid w:val="00D90FE9"/>
    <w:rsid w:val="00DA243C"/>
    <w:rsid w:val="00DA7A3E"/>
    <w:rsid w:val="00DB2395"/>
    <w:rsid w:val="00DB4C67"/>
    <w:rsid w:val="00DB726B"/>
    <w:rsid w:val="00DB7ED1"/>
    <w:rsid w:val="00DC0AA4"/>
    <w:rsid w:val="00DD4580"/>
    <w:rsid w:val="00DE505E"/>
    <w:rsid w:val="00DE5942"/>
    <w:rsid w:val="00DE7957"/>
    <w:rsid w:val="00DF1556"/>
    <w:rsid w:val="00E0124A"/>
    <w:rsid w:val="00E01288"/>
    <w:rsid w:val="00E073B7"/>
    <w:rsid w:val="00E1077D"/>
    <w:rsid w:val="00E10DA7"/>
    <w:rsid w:val="00E16C1C"/>
    <w:rsid w:val="00E21036"/>
    <w:rsid w:val="00E2292D"/>
    <w:rsid w:val="00E30D86"/>
    <w:rsid w:val="00E31377"/>
    <w:rsid w:val="00E57CD8"/>
    <w:rsid w:val="00E57EAF"/>
    <w:rsid w:val="00E605E5"/>
    <w:rsid w:val="00E70869"/>
    <w:rsid w:val="00E72D4D"/>
    <w:rsid w:val="00E84EE0"/>
    <w:rsid w:val="00E9188A"/>
    <w:rsid w:val="00E93A98"/>
    <w:rsid w:val="00E973B7"/>
    <w:rsid w:val="00EA0515"/>
    <w:rsid w:val="00EA56C1"/>
    <w:rsid w:val="00EA6D92"/>
    <w:rsid w:val="00EA7D6A"/>
    <w:rsid w:val="00EB0565"/>
    <w:rsid w:val="00EC2AE6"/>
    <w:rsid w:val="00EE0161"/>
    <w:rsid w:val="00EE4A1E"/>
    <w:rsid w:val="00EE6566"/>
    <w:rsid w:val="00F03B0D"/>
    <w:rsid w:val="00F2383E"/>
    <w:rsid w:val="00F30361"/>
    <w:rsid w:val="00F309F7"/>
    <w:rsid w:val="00F30D3F"/>
    <w:rsid w:val="00F336A0"/>
    <w:rsid w:val="00F37204"/>
    <w:rsid w:val="00F403FF"/>
    <w:rsid w:val="00F44BB9"/>
    <w:rsid w:val="00F63489"/>
    <w:rsid w:val="00F830A6"/>
    <w:rsid w:val="00F85AA5"/>
    <w:rsid w:val="00FA1126"/>
    <w:rsid w:val="00FA2E17"/>
    <w:rsid w:val="00FA42EB"/>
    <w:rsid w:val="00FA4E33"/>
    <w:rsid w:val="00FA544A"/>
    <w:rsid w:val="00FA5AD8"/>
    <w:rsid w:val="00FB0E17"/>
    <w:rsid w:val="00FC52CD"/>
    <w:rsid w:val="00FC5456"/>
    <w:rsid w:val="00FE2058"/>
    <w:rsid w:val="00FF12E2"/>
    <w:rsid w:val="00FF41A6"/>
    <w:rsid w:val="00FF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3304808E"/>
  <w15:chartTrackingRefBased/>
  <w15:docId w15:val="{6F82392B-69D3-4173-AAEA-29B63B7DD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</w:pPr>
    <w:rPr>
      <w:kern w:val="1"/>
      <w:sz w:val="24"/>
      <w:szCs w:val="24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spacing w:line="480" w:lineRule="auto"/>
      <w:outlineLvl w:val="2"/>
    </w:pPr>
    <w:rPr>
      <w:rFonts w:ascii="Arial" w:hAnsi="Arial" w:cs="Arial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/>
    </w:rPr>
  </w:style>
  <w:style w:type="character" w:customStyle="1" w:styleId="WW8Num1z1">
    <w:name w:val="WW8Num1z1"/>
    <w:rPr>
      <w:rFonts w:ascii="Wingdings" w:hAnsi="Wingdings" w:cs="Wingdings"/>
    </w:rPr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2z1">
    <w:name w:val="WW8Num2z1"/>
    <w:rPr>
      <w:rFonts w:ascii="Wingdings" w:hAnsi="Wingdings" w:cs="Wingdings"/>
    </w:rPr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Wingdings" w:hAnsi="Wingdings" w:cs="Wingdings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Wingdings" w:hAnsi="Wingdings" w:cs="Wingdings"/>
    </w:rPr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Wingdings" w:hAnsi="Wingdings" w:cs="Wingdings"/>
    </w:rPr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3z0">
    <w:name w:val="WW8Num13z0"/>
    <w:rPr>
      <w:rFonts w:ascii="Symbol" w:hAnsi="Symbol" w:cs="Symbol"/>
      <w:color w:val="FF0000"/>
      <w:shd w:val="clear" w:color="auto" w:fill="FFFF00"/>
    </w:rPr>
  </w:style>
  <w:style w:type="character" w:customStyle="1" w:styleId="WW8Num13z1">
    <w:name w:val="WW8Num13z1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Wingdings" w:hAnsi="Wingdings" w:cs="Wingdings"/>
    </w:rPr>
  </w:style>
  <w:style w:type="character" w:customStyle="1" w:styleId="WW8Num15z0">
    <w:name w:val="WW8Num15z0"/>
  </w:style>
  <w:style w:type="character" w:customStyle="1" w:styleId="WW8Num15z1">
    <w:name w:val="WW8Num15z1"/>
    <w:rPr>
      <w:rFonts w:ascii="Times New Roman" w:eastAsia="Times New Roman" w:hAnsi="Times New Roman" w:cs="Times New Roman"/>
    </w:rPr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Calibri" w:hAnsi="Calibri" w:cs="Calibri"/>
      <w:lang w:val="en-GB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Calibri" w:hAnsi="Calibri" w:cs="Calibri"/>
      <w:lang w:val="en-GB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Times New Roman" w:eastAsia="Times New Roman" w:hAnsi="Times New Roman" w:cs="Times New Roman"/>
    </w:rPr>
  </w:style>
  <w:style w:type="character" w:customStyle="1" w:styleId="WW8Num18z1">
    <w:name w:val="WW8Num18z1"/>
    <w:rPr>
      <w:rFonts w:ascii="Symbol" w:hAnsi="Symbol" w:cs="Symbol"/>
    </w:rPr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</w:rPr>
  </w:style>
  <w:style w:type="character" w:customStyle="1" w:styleId="WW8Num21z0">
    <w:name w:val="WW8Num21z0"/>
    <w:rPr>
      <w:rFonts w:ascii="Times New Roman" w:eastAsia="新細明體" w:hAnsi="Times New Roman" w:cs="Times New Roman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22z1">
    <w:name w:val="WW8Num22z1"/>
    <w:rPr>
      <w:rFonts w:ascii="Wingdings" w:hAnsi="Wingdings" w:cs="Wingdings"/>
    </w:rPr>
  </w:style>
  <w:style w:type="character" w:customStyle="1" w:styleId="WW8Num23z0">
    <w:name w:val="WW8Num23z0"/>
    <w:rPr>
      <w:rFonts w:ascii="Symbol" w:hAnsi="Symbol" w:cs="Symbol"/>
    </w:rPr>
  </w:style>
  <w:style w:type="character" w:customStyle="1" w:styleId="WW8Num23z1">
    <w:name w:val="WW8Num23z1"/>
    <w:rPr>
      <w:rFonts w:ascii="Wingdings" w:hAnsi="Wingdings" w:cs="Wingdings"/>
    </w:rPr>
  </w:style>
  <w:style w:type="character" w:customStyle="1" w:styleId="WW8Num24z0">
    <w:name w:val="WW8Num24z0"/>
  </w:style>
  <w:style w:type="character" w:customStyle="1" w:styleId="WW8Num24z1">
    <w:name w:val="WW8Num24z1"/>
    <w:rPr>
      <w:rFonts w:ascii="Calibri" w:hAnsi="Calibri" w:cs="Calibri"/>
      <w:color w:val="FF0000"/>
      <w:lang w:val="en-GB"/>
    </w:rPr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  <w:rPr>
      <w:rFonts w:ascii="Calibri" w:hAnsi="Calibri" w:cs="Calibri"/>
      <w:shd w:val="clear" w:color="auto" w:fill="FFFF00"/>
      <w:lang w:val="en-GB"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ascii="Symbol" w:hAnsi="Symbol" w:cs="Symbol"/>
    </w:rPr>
  </w:style>
  <w:style w:type="character" w:customStyle="1" w:styleId="WW8Num26z1">
    <w:name w:val="WW8Num26z1"/>
    <w:rPr>
      <w:rFonts w:ascii="Wingdings" w:hAnsi="Wingdings" w:cs="Wingdings"/>
    </w:rPr>
  </w:style>
  <w:style w:type="character" w:customStyle="1" w:styleId="WW8Num27z0">
    <w:name w:val="WW8Num27z0"/>
    <w:rPr>
      <w:rFonts w:ascii="Times New Roman" w:eastAsia="新細明體" w:hAnsi="Times New Roman" w:cs="Times New Roman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  <w:rPr>
      <w:rFonts w:ascii="Wingdings" w:hAnsi="Wingdings" w:cs="Wingdings"/>
    </w:rPr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  <w:rPr>
      <w:rFonts w:ascii="Wingdings" w:hAnsi="Wingdings" w:cs="Wingdings"/>
      <w:kern w:val="1"/>
      <w:lang w:val="en-GB"/>
    </w:rPr>
  </w:style>
  <w:style w:type="character" w:customStyle="1" w:styleId="WW8Num31z1">
    <w:name w:val="WW8Num31z1"/>
    <w:rPr>
      <w:rFonts w:ascii="Symbol" w:hAnsi="Symbol" w:cs="Symbol"/>
      <w:kern w:val="1"/>
      <w:lang w:val="en-GB"/>
    </w:rPr>
  </w:style>
  <w:style w:type="character" w:customStyle="1" w:styleId="WW8Num32z0">
    <w:name w:val="WW8Num32z0"/>
    <w:rPr>
      <w:rFonts w:ascii="Wingdings" w:hAnsi="Wingdings" w:cs="Wingdings"/>
    </w:rPr>
  </w:style>
  <w:style w:type="character" w:customStyle="1" w:styleId="WW8Num33z0">
    <w:name w:val="WW8Num33z0"/>
    <w:rPr>
      <w:rFonts w:ascii="新細明體" w:eastAsia="新細明體" w:hAnsi="新細明體" w:cs="Times New Roman"/>
    </w:rPr>
  </w:style>
  <w:style w:type="character" w:customStyle="1" w:styleId="WW8Num33z1">
    <w:name w:val="WW8Num33z1"/>
    <w:rPr>
      <w:rFonts w:ascii="Wingdings" w:hAnsi="Wingdings" w:cs="Wingdings"/>
    </w:rPr>
  </w:style>
  <w:style w:type="character" w:customStyle="1" w:styleId="WW8Num34z0">
    <w:name w:val="WW8Num34z0"/>
    <w:rPr>
      <w:rFonts w:ascii="Symbol" w:hAnsi="Symbol" w:cs="Symbol"/>
    </w:rPr>
  </w:style>
  <w:style w:type="character" w:customStyle="1" w:styleId="WW8Num34z1">
    <w:name w:val="WW8Num34z1"/>
    <w:rPr>
      <w:rFonts w:ascii="Wingdings" w:hAnsi="Wingdings" w:cs="Wingdings"/>
    </w:rPr>
  </w:style>
  <w:style w:type="character" w:customStyle="1" w:styleId="WW8Num35z0">
    <w:name w:val="WW8Num35z0"/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WW8Num36z0">
    <w:name w:val="WW8Num36z0"/>
    <w:rPr>
      <w:rFonts w:ascii="Calibri" w:hAnsi="Calibri" w:cs="Calibri"/>
      <w:color w:val="FF0000"/>
      <w:kern w:val="1"/>
      <w:lang w:val="en-GB"/>
    </w:rPr>
  </w:style>
  <w:style w:type="character" w:customStyle="1" w:styleId="WW8Num36z1">
    <w:name w:val="WW8Num36z1"/>
  </w:style>
  <w:style w:type="character" w:customStyle="1" w:styleId="WW8Num36z2">
    <w:name w:val="WW8Num36z2"/>
  </w:style>
  <w:style w:type="character" w:customStyle="1" w:styleId="WW8Num36z3">
    <w:name w:val="WW8Num36z3"/>
  </w:style>
  <w:style w:type="character" w:customStyle="1" w:styleId="WW8Num36z4">
    <w:name w:val="WW8Num36z4"/>
  </w:style>
  <w:style w:type="character" w:customStyle="1" w:styleId="WW8Num36z5">
    <w:name w:val="WW8Num36z5"/>
  </w:style>
  <w:style w:type="character" w:customStyle="1" w:styleId="WW8Num36z6">
    <w:name w:val="WW8Num36z6"/>
  </w:style>
  <w:style w:type="character" w:customStyle="1" w:styleId="WW8Num36z7">
    <w:name w:val="WW8Num36z7"/>
  </w:style>
  <w:style w:type="character" w:customStyle="1" w:styleId="WW8Num36z8">
    <w:name w:val="WW8Num36z8"/>
  </w:style>
  <w:style w:type="character" w:customStyle="1" w:styleId="WW8Num37z0">
    <w:name w:val="WW8Num37z0"/>
    <w:rPr>
      <w:rFonts w:ascii="Wingdings" w:hAnsi="Wingdings" w:cs="Wingdings"/>
    </w:rPr>
  </w:style>
  <w:style w:type="character" w:customStyle="1" w:styleId="WW8Num38z0">
    <w:name w:val="WW8Num38z0"/>
    <w:rPr>
      <w:rFonts w:ascii="Symbol" w:hAnsi="Symbol" w:cs="Symbol"/>
    </w:rPr>
  </w:style>
  <w:style w:type="character" w:customStyle="1" w:styleId="WW8Num39z0">
    <w:name w:val="WW8Num39z0"/>
    <w:rPr>
      <w:rFonts w:ascii="Calibri" w:hAnsi="Calibri" w:cs="Calibri"/>
      <w:b/>
      <w:color w:val="FF0000"/>
      <w:lang w:val="en-GB"/>
    </w:rPr>
  </w:style>
  <w:style w:type="character" w:customStyle="1" w:styleId="WW8Num39z1">
    <w:name w:val="WW8Num39z1"/>
  </w:style>
  <w:style w:type="character" w:customStyle="1" w:styleId="WW8Num39z2">
    <w:name w:val="WW8Num39z2"/>
  </w:style>
  <w:style w:type="character" w:customStyle="1" w:styleId="WW8Num39z3">
    <w:name w:val="WW8Num39z3"/>
  </w:style>
  <w:style w:type="character" w:customStyle="1" w:styleId="WW8Num39z4">
    <w:name w:val="WW8Num39z4"/>
  </w:style>
  <w:style w:type="character" w:customStyle="1" w:styleId="WW8Num39z5">
    <w:name w:val="WW8Num39z5"/>
  </w:style>
  <w:style w:type="character" w:customStyle="1" w:styleId="WW8Num39z6">
    <w:name w:val="WW8Num39z6"/>
  </w:style>
  <w:style w:type="character" w:customStyle="1" w:styleId="WW8Num39z7">
    <w:name w:val="WW8Num39z7"/>
  </w:style>
  <w:style w:type="character" w:customStyle="1" w:styleId="WW8Num39z8">
    <w:name w:val="WW8Num39z8"/>
  </w:style>
  <w:style w:type="character" w:customStyle="1" w:styleId="WW8Num40z0">
    <w:name w:val="WW8Num40z0"/>
    <w:rPr>
      <w:rFonts w:ascii="Symbol" w:hAnsi="Symbol" w:cs="Symbol"/>
    </w:rPr>
  </w:style>
  <w:style w:type="character" w:customStyle="1" w:styleId="WW8Num41z0">
    <w:name w:val="WW8Num41z0"/>
    <w:rPr>
      <w:rFonts w:ascii="Symbol" w:hAnsi="Symbol" w:cs="Symbol"/>
    </w:rPr>
  </w:style>
  <w:style w:type="character" w:customStyle="1" w:styleId="WW8Num41z1">
    <w:name w:val="WW8Num41z1"/>
    <w:rPr>
      <w:rFonts w:ascii="Wingdings" w:hAnsi="Wingdings" w:cs="Wingdings"/>
    </w:rPr>
  </w:style>
  <w:style w:type="character" w:customStyle="1" w:styleId="WW8Num42z0">
    <w:name w:val="WW8Num42z0"/>
    <w:rPr>
      <w:rFonts w:ascii="Wingdings" w:hAnsi="Wingdings" w:cs="Wingdings"/>
    </w:rPr>
  </w:style>
  <w:style w:type="character" w:customStyle="1" w:styleId="WW8Num43z0">
    <w:name w:val="WW8Num43z0"/>
    <w:rPr>
      <w:rFonts w:ascii="Symbol" w:hAnsi="Symbol" w:cs="Symbol"/>
    </w:rPr>
  </w:style>
  <w:style w:type="character" w:customStyle="1" w:styleId="WW8Num43z1">
    <w:name w:val="WW8Num43z1"/>
    <w:rPr>
      <w:rFonts w:ascii="Wingdings" w:hAnsi="Wingdings" w:cs="Wingdings"/>
      <w:color w:val="FF0000"/>
      <w:shd w:val="clear" w:color="auto" w:fill="FFFF00"/>
      <w:lang w:val="en-GB"/>
    </w:rPr>
  </w:style>
  <w:style w:type="character" w:customStyle="1" w:styleId="1">
    <w:name w:val="預設段落字型1"/>
  </w:style>
  <w:style w:type="character" w:styleId="a3">
    <w:name w:val="page number"/>
    <w:basedOn w:val="1"/>
  </w:style>
  <w:style w:type="character" w:customStyle="1" w:styleId="hps">
    <w:name w:val="hps"/>
  </w:style>
  <w:style w:type="character" w:customStyle="1" w:styleId="apple-converted-space">
    <w:name w:val="apple-converted-space"/>
  </w:style>
  <w:style w:type="character" w:customStyle="1" w:styleId="a4">
    <w:name w:val="註解方塊文字 字元"/>
    <w:rPr>
      <w:rFonts w:ascii="Cambria" w:eastAsia="新細明體" w:hAnsi="Cambria" w:cs="Times New Roman"/>
      <w:kern w:val="1"/>
      <w:sz w:val="18"/>
      <w:szCs w:val="18"/>
    </w:rPr>
  </w:style>
  <w:style w:type="character" w:customStyle="1" w:styleId="apple-style-span">
    <w:name w:val="apple-style-span"/>
    <w:basedOn w:val="1"/>
  </w:style>
  <w:style w:type="paragraph" w:customStyle="1" w:styleId="10">
    <w:name w:val="標題1"/>
    <w:basedOn w:val="a"/>
    <w:next w:val="a5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Lohit Hind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Hindi"/>
      <w:i/>
      <w:iCs/>
    </w:rPr>
  </w:style>
  <w:style w:type="paragraph" w:customStyle="1" w:styleId="a8">
    <w:name w:val="目錄"/>
    <w:basedOn w:val="a"/>
    <w:pPr>
      <w:suppressLineNumbers/>
    </w:pPr>
    <w:rPr>
      <w:rFonts w:cs="Lohit Hindi"/>
    </w:rPr>
  </w:style>
  <w:style w:type="paragraph" w:customStyle="1" w:styleId="Body">
    <w:name w:val="Body"/>
    <w:basedOn w:val="a"/>
    <w:pPr>
      <w:widowControl/>
      <w:spacing w:before="80" w:after="80"/>
      <w:jc w:val="both"/>
    </w:pPr>
    <w:rPr>
      <w:rFonts w:eastAsia="Times New Roman"/>
      <w:color w:val="000000"/>
      <w:szCs w:val="20"/>
    </w:rPr>
  </w:style>
  <w:style w:type="paragraph" w:styleId="a9">
    <w:name w:val="footer"/>
    <w:basedOn w:val="a"/>
    <w:pPr>
      <w:snapToGrid w:val="0"/>
    </w:pPr>
    <w:rPr>
      <w:sz w:val="20"/>
      <w:szCs w:val="20"/>
    </w:rPr>
  </w:style>
  <w:style w:type="paragraph" w:styleId="aa">
    <w:name w:val="header"/>
    <w:basedOn w:val="a"/>
    <w:pPr>
      <w:snapToGrid w:val="0"/>
    </w:pPr>
    <w:rPr>
      <w:sz w:val="20"/>
      <w:szCs w:val="20"/>
    </w:rPr>
  </w:style>
  <w:style w:type="paragraph" w:customStyle="1" w:styleId="Default">
    <w:name w:val="Default"/>
    <w:pPr>
      <w:suppressAutoHyphens/>
      <w:autoSpaceDE w:val="0"/>
    </w:pPr>
    <w:rPr>
      <w:rFonts w:eastAsia="Times New Roman"/>
      <w:color w:val="000000"/>
      <w:sz w:val="24"/>
      <w:szCs w:val="24"/>
    </w:rPr>
  </w:style>
  <w:style w:type="paragraph" w:styleId="ab">
    <w:name w:val="List Paragraph"/>
    <w:basedOn w:val="a"/>
    <w:qFormat/>
    <w:pPr>
      <w:widowControl/>
      <w:ind w:left="480"/>
    </w:pPr>
    <w:rPr>
      <w:rFonts w:ascii="新細明體" w:hAnsi="新細明體" w:cs="新細明體"/>
    </w:rPr>
  </w:style>
  <w:style w:type="paragraph" w:styleId="Web">
    <w:name w:val="Normal (Web)"/>
    <w:basedOn w:val="a"/>
    <w:uiPriority w:val="99"/>
    <w:pPr>
      <w:widowControl/>
      <w:spacing w:before="280" w:after="280"/>
    </w:pPr>
    <w:rPr>
      <w:rFonts w:ascii="新細明體" w:hAnsi="新細明體" w:cs="新細明體"/>
    </w:rPr>
  </w:style>
  <w:style w:type="paragraph" w:styleId="ac">
    <w:name w:val="Balloon Text"/>
    <w:basedOn w:val="a"/>
    <w:rPr>
      <w:rFonts w:ascii="Cambria" w:hAnsi="Cambria" w:cs="Cambria"/>
      <w:sz w:val="18"/>
      <w:szCs w:val="18"/>
      <w:lang w:val="x-none"/>
    </w:rPr>
  </w:style>
  <w:style w:type="paragraph" w:customStyle="1" w:styleId="ad">
    <w:name w:val="表格內容"/>
    <w:basedOn w:val="a"/>
    <w:pPr>
      <w:suppressLineNumbers/>
    </w:pPr>
  </w:style>
  <w:style w:type="paragraph" w:customStyle="1" w:styleId="ae">
    <w:name w:val="表格標題"/>
    <w:basedOn w:val="ad"/>
    <w:pPr>
      <w:jc w:val="center"/>
    </w:pPr>
    <w:rPr>
      <w:b/>
      <w:bCs/>
    </w:rPr>
  </w:style>
  <w:style w:type="character" w:styleId="af">
    <w:name w:val="annotation reference"/>
    <w:uiPriority w:val="99"/>
    <w:semiHidden/>
    <w:unhideWhenUsed/>
    <w:rsid w:val="00204D36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204D36"/>
  </w:style>
  <w:style w:type="character" w:customStyle="1" w:styleId="af1">
    <w:name w:val="註解文字 字元"/>
    <w:link w:val="af0"/>
    <w:uiPriority w:val="99"/>
    <w:semiHidden/>
    <w:rsid w:val="00204D36"/>
    <w:rPr>
      <w:rFonts w:eastAsia="新細明體"/>
      <w:kern w:val="1"/>
      <w:sz w:val="24"/>
      <w:szCs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04D36"/>
    <w:rPr>
      <w:b/>
      <w:bCs/>
    </w:rPr>
  </w:style>
  <w:style w:type="character" w:customStyle="1" w:styleId="af3">
    <w:name w:val="註解主旨 字元"/>
    <w:link w:val="af2"/>
    <w:uiPriority w:val="99"/>
    <w:semiHidden/>
    <w:rsid w:val="00204D36"/>
    <w:rPr>
      <w:rFonts w:eastAsia="新細明體"/>
      <w:b/>
      <w:bCs/>
      <w:kern w:val="1"/>
      <w:sz w:val="24"/>
      <w:szCs w:val="24"/>
    </w:rPr>
  </w:style>
  <w:style w:type="paragraph" w:styleId="af4">
    <w:name w:val="Intense Quote"/>
    <w:basedOn w:val="a"/>
    <w:next w:val="a"/>
    <w:link w:val="af5"/>
    <w:uiPriority w:val="30"/>
    <w:qFormat/>
    <w:rsid w:val="00843069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f5">
    <w:name w:val="鮮明引文 字元"/>
    <w:link w:val="af4"/>
    <w:uiPriority w:val="30"/>
    <w:rsid w:val="00843069"/>
    <w:rPr>
      <w:i/>
      <w:iCs/>
      <w:color w:val="5B9BD5"/>
      <w:kern w:val="1"/>
      <w:sz w:val="24"/>
      <w:szCs w:val="24"/>
    </w:rPr>
  </w:style>
  <w:style w:type="character" w:styleId="af6">
    <w:name w:val="Strong"/>
    <w:qFormat/>
    <w:rsid w:val="007D2548"/>
    <w:rPr>
      <w:b/>
      <w:bCs/>
    </w:rPr>
  </w:style>
  <w:style w:type="table" w:styleId="af7">
    <w:name w:val="Table Grid"/>
    <w:basedOn w:val="a1"/>
    <w:uiPriority w:val="39"/>
    <w:rsid w:val="002645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Subtle Emphasis"/>
    <w:uiPriority w:val="19"/>
    <w:qFormat/>
    <w:rsid w:val="00002DAD"/>
    <w:rPr>
      <w:i/>
      <w:iCs/>
      <w:color w:val="404040"/>
    </w:rPr>
  </w:style>
  <w:style w:type="table" w:styleId="3-5">
    <w:name w:val="List Table 3 Accent 5"/>
    <w:basedOn w:val="a1"/>
    <w:uiPriority w:val="48"/>
    <w:rsid w:val="00E70869"/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table" w:styleId="3-3">
    <w:name w:val="List Table 3 Accent 3"/>
    <w:basedOn w:val="a1"/>
    <w:uiPriority w:val="48"/>
    <w:rsid w:val="00E70869"/>
    <w:tblPr>
      <w:tblStyleRowBandSize w:val="1"/>
      <w:tblStyleColBandSize w:val="1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</w:tblBorders>
    </w:tblPr>
    <w:tblStylePr w:type="firstRow">
      <w:rPr>
        <w:b/>
        <w:bCs/>
        <w:color w:val="FFFFFF"/>
      </w:rPr>
      <w:tblPr/>
      <w:tcPr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A5A5A5"/>
          <w:right w:val="single" w:sz="4" w:space="0" w:color="A5A5A5"/>
        </w:tcBorders>
      </w:tcPr>
    </w:tblStylePr>
    <w:tblStylePr w:type="band1Horz">
      <w:tblPr/>
      <w:tcPr>
        <w:tcBorders>
          <w:top w:val="single" w:sz="4" w:space="0" w:color="A5A5A5"/>
          <w:bottom w:val="single" w:sz="4" w:space="0" w:color="A5A5A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/>
          <w:left w:val="nil"/>
        </w:tcBorders>
      </w:tcPr>
    </w:tblStylePr>
    <w:tblStylePr w:type="swCell">
      <w:tblPr/>
      <w:tcPr>
        <w:tcBorders>
          <w:top w:val="double" w:sz="4" w:space="0" w:color="A5A5A5"/>
          <w:right w:val="nil"/>
        </w:tcBorders>
      </w:tcPr>
    </w:tblStylePr>
  </w:style>
  <w:style w:type="table" w:styleId="30">
    <w:name w:val="List Table 3"/>
    <w:basedOn w:val="a1"/>
    <w:uiPriority w:val="48"/>
    <w:rsid w:val="008F668A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6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5276">
          <w:marLeft w:val="7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6304">
          <w:marLeft w:val="141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4D8B6-4EAF-4275-AE00-D2D26AA8A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22</Pages>
  <Words>1032</Words>
  <Characters>5888</Characters>
  <Application>Microsoft Office Word</Application>
  <DocSecurity>0</DocSecurity>
  <Lines>49</Lines>
  <Paragraphs>13</Paragraphs>
  <ScaleCrop>false</ScaleCrop>
  <Company/>
  <LinksUpToDate>false</LinksUpToDate>
  <CharactersWithSpaces>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Lab6_Design of Image Compressor and Decompressor</dc:title>
  <dc:subject/>
  <dc:creator/>
  <cp:keywords/>
  <cp:lastModifiedBy>陳慕丞 CHEN,MU-CHENG</cp:lastModifiedBy>
  <cp:revision>69</cp:revision>
  <cp:lastPrinted>2019-03-24T22:51:00Z</cp:lastPrinted>
  <dcterms:created xsi:type="dcterms:W3CDTF">2023-03-20T20:33:00Z</dcterms:created>
  <dcterms:modified xsi:type="dcterms:W3CDTF">2023-04-12T06:20:00Z</dcterms:modified>
</cp:coreProperties>
</file>